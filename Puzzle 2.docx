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DA3" w:rsidRPr="00E641D3" w:rsidRDefault="00737DA3" w:rsidP="00737DA3">
      <w:pPr>
        <w:jc w:val="center"/>
        <w:rPr>
          <w:rFonts w:ascii="Times New Roman" w:hAnsi="Times New Roman" w:cs="Times New Roman"/>
          <w:b/>
          <w:sz w:val="28"/>
          <w:szCs w:val="28"/>
        </w:rPr>
      </w:pPr>
      <w:r w:rsidRPr="00E641D3">
        <w:rPr>
          <w:rFonts w:ascii="Times New Roman" w:hAnsi="Times New Roman" w:cs="Times New Roman"/>
          <w:b/>
          <w:sz w:val="28"/>
          <w:szCs w:val="28"/>
        </w:rPr>
        <w:t>PUZZLE</w:t>
      </w:r>
    </w:p>
    <w:p w:rsidR="00737DA3" w:rsidRPr="00E641D3" w:rsidRDefault="00737DA3" w:rsidP="00A22915">
      <w:pPr>
        <w:rPr>
          <w:rFonts w:ascii="Times New Roman" w:hAnsi="Times New Roman" w:cs="Times New Roman"/>
        </w:rPr>
      </w:pPr>
      <w:r w:rsidRPr="00E641D3">
        <w:rPr>
          <w:rFonts w:ascii="Times New Roman" w:hAnsi="Times New Roman" w:cs="Times New Roman"/>
        </w:rPr>
        <w:t>1. You have 10 boxes of balls (each ball weighing exactly10 gm) with one box with defective balls (each one of the defective balls weighs 9 gm). You are given an electronic weighing machine and only one chance at it. How will find out which box has the defective balls?</w:t>
      </w:r>
    </w:p>
    <w:p w:rsidR="00737DA3" w:rsidRPr="00E641D3" w:rsidRDefault="00A22915" w:rsidP="00737DA3">
      <w:pPr>
        <w:jc w:val="both"/>
        <w:rPr>
          <w:rFonts w:ascii="Times New Roman" w:hAnsi="Times New Roman" w:cs="Times New Roman"/>
        </w:rPr>
      </w:pPr>
      <w:r w:rsidRPr="00E641D3">
        <w:rPr>
          <w:rFonts w:ascii="Times New Roman" w:hAnsi="Times New Roman" w:cs="Times New Roman"/>
        </w:rPr>
        <w:t>2</w:t>
      </w:r>
      <w:r w:rsidR="00737DA3" w:rsidRPr="00E641D3">
        <w:rPr>
          <w:rFonts w:ascii="Times New Roman" w:hAnsi="Times New Roman" w:cs="Times New Roman"/>
        </w:rPr>
        <w:t>.</w:t>
      </w:r>
    </w:p>
    <w:p w:rsidR="00737DA3" w:rsidRPr="00E641D3" w:rsidRDefault="00737DA3" w:rsidP="00737DA3">
      <w:pPr>
        <w:jc w:val="both"/>
        <w:rPr>
          <w:rFonts w:ascii="Times New Roman" w:hAnsi="Times New Roman" w:cs="Times New Roman"/>
        </w:rPr>
      </w:pPr>
      <w:r w:rsidRPr="00E641D3">
        <w:rPr>
          <w:rFonts w:ascii="Times New Roman" w:hAnsi="Times New Roman" w:cs="Times New Roman"/>
        </w:rPr>
        <w:tab/>
        <w:t xml:space="preserve">        </w:t>
      </w:r>
      <w:r w:rsidRPr="00E641D3">
        <w:rPr>
          <w:rFonts w:ascii="Times New Roman" w:hAnsi="Times New Roman" w:cs="Times New Roman"/>
          <w:noProof/>
        </w:rPr>
        <w:drawing>
          <wp:inline distT="0" distB="0" distL="0" distR="0" wp14:anchorId="41DC8E7C" wp14:editId="4552FBE5">
            <wp:extent cx="2762250" cy="232410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762250" cy="2324100"/>
                    </a:xfrm>
                    <a:prstGeom prst="rect">
                      <a:avLst/>
                    </a:prstGeom>
                    <a:noFill/>
                    <a:ln w="9525">
                      <a:noFill/>
                      <a:miter lim="800000"/>
                      <a:headEnd/>
                      <a:tailEnd/>
                    </a:ln>
                  </pic:spPr>
                </pic:pic>
              </a:graphicData>
            </a:graphic>
          </wp:inline>
        </w:drawing>
      </w:r>
    </w:p>
    <w:p w:rsidR="00737DA3" w:rsidRPr="00E641D3" w:rsidRDefault="00A22915" w:rsidP="00737DA3">
      <w:pPr>
        <w:jc w:val="both"/>
        <w:rPr>
          <w:rFonts w:ascii="Times New Roman" w:hAnsi="Times New Roman" w:cs="Times New Roman"/>
        </w:rPr>
      </w:pPr>
      <w:r w:rsidRPr="00E641D3">
        <w:rPr>
          <w:rFonts w:ascii="Times New Roman" w:hAnsi="Times New Roman" w:cs="Times New Roman"/>
        </w:rPr>
        <w:t>3</w:t>
      </w:r>
      <w:r w:rsidR="00737DA3" w:rsidRPr="00E641D3">
        <w:rPr>
          <w:rFonts w:ascii="Times New Roman" w:hAnsi="Times New Roman" w:cs="Times New Roman"/>
        </w:rPr>
        <w:t xml:space="preserve">. You have three jars that are all </w:t>
      </w:r>
      <w:proofErr w:type="spellStart"/>
      <w:r w:rsidR="00737DA3" w:rsidRPr="00E641D3">
        <w:rPr>
          <w:rFonts w:ascii="Times New Roman" w:hAnsi="Times New Roman" w:cs="Times New Roman"/>
        </w:rPr>
        <w:t>mislabelled</w:t>
      </w:r>
      <w:proofErr w:type="spellEnd"/>
      <w:r w:rsidR="00737DA3" w:rsidRPr="00E641D3">
        <w:rPr>
          <w:rFonts w:ascii="Times New Roman" w:hAnsi="Times New Roman" w:cs="Times New Roman"/>
        </w:rPr>
        <w:t>. One contains apples, another has grapes, and the third has a mix of both. Now you are allowed to open any one jar and you can able to see one fruit. [The jar you are open may contain one fruit or two fruit. but you could able to see only one fruit and you can't find weather the opened jar has one or two fruit].  How could you fix the labels on the jars?</w:t>
      </w:r>
    </w:p>
    <w:p w:rsidR="00737DA3" w:rsidRPr="00E641D3" w:rsidRDefault="00A22915" w:rsidP="00737DA3">
      <w:pPr>
        <w:jc w:val="both"/>
        <w:rPr>
          <w:rFonts w:ascii="Times New Roman" w:hAnsi="Times New Roman" w:cs="Times New Roman"/>
        </w:rPr>
      </w:pPr>
      <w:r w:rsidRPr="00E641D3">
        <w:rPr>
          <w:rFonts w:ascii="Times New Roman" w:hAnsi="Times New Roman" w:cs="Times New Roman"/>
        </w:rPr>
        <w:t>4</w:t>
      </w:r>
      <w:r w:rsidR="00737DA3" w:rsidRPr="00E641D3">
        <w:rPr>
          <w:rFonts w:ascii="Times New Roman" w:hAnsi="Times New Roman" w:cs="Times New Roman"/>
        </w:rPr>
        <w:t xml:space="preserve">. You have a set of 3 light switches outside a closed door. One of them controls the light inside the room. With the door closed from outside the room, you can turn the light switches on or off as many times as you would like. You can go into the room - one time only - to see the light. You cannot see the whether the light is on or off from outside the room, nor can you change the light switches while inside the room. No one else is in the room to help you. The room has no windows. Based on the information above, how would you determine which of the three light switches controls the light inside the room? </w:t>
      </w:r>
    </w:p>
    <w:p w:rsidR="00A22915" w:rsidRPr="00E641D3" w:rsidRDefault="00A22915" w:rsidP="00A22915">
      <w:pPr>
        <w:rPr>
          <w:rFonts w:ascii="Times New Roman" w:hAnsi="Times New Roman" w:cs="Times New Roman"/>
        </w:rPr>
      </w:pPr>
      <w:r w:rsidRPr="00E641D3">
        <w:rPr>
          <w:rFonts w:ascii="Times New Roman" w:hAnsi="Times New Roman" w:cs="Times New Roman"/>
          <w:szCs w:val="24"/>
        </w:rPr>
        <w:t xml:space="preserve">5. </w:t>
      </w:r>
      <w:r w:rsidRPr="00E641D3">
        <w:rPr>
          <w:rFonts w:ascii="Times New Roman" w:hAnsi="Times New Roman" w:cs="Times New Roman"/>
        </w:rPr>
        <w:t xml:space="preserve">Postman Pat delivers the mail in the small village </w:t>
      </w:r>
      <w:proofErr w:type="gramStart"/>
      <w:r w:rsidRPr="00E641D3">
        <w:rPr>
          <w:rFonts w:ascii="Times New Roman" w:hAnsi="Times New Roman" w:cs="Times New Roman"/>
        </w:rPr>
        <w:t>Ten</w:t>
      </w:r>
      <w:proofErr w:type="gramEnd"/>
      <w:r w:rsidRPr="00E641D3">
        <w:rPr>
          <w:rFonts w:ascii="Times New Roman" w:hAnsi="Times New Roman" w:cs="Times New Roman"/>
        </w:rPr>
        <w:t xml:space="preserve"> houses. This village, as you already suspected, has only one street with exactly ten houses, numbered from 1 up to and including 10.</w:t>
      </w:r>
    </w:p>
    <w:p w:rsidR="00A22915" w:rsidRPr="00E641D3" w:rsidRDefault="00A22915" w:rsidP="00A22915">
      <w:pPr>
        <w:rPr>
          <w:rFonts w:ascii="Times New Roman" w:hAnsi="Times New Roman" w:cs="Times New Roman"/>
        </w:rPr>
      </w:pPr>
      <w:r w:rsidRPr="00E641D3">
        <w:rPr>
          <w:rFonts w:ascii="Times New Roman" w:hAnsi="Times New Roman" w:cs="Times New Roman"/>
        </w:rPr>
        <w:t>In a certain week, Pat did not deliver any mail at two houses in the village; at the other houses he delivered mail three times each. Each working day he delivered mail at exactly four houses.</w:t>
      </w:r>
    </w:p>
    <w:p w:rsidR="00A22915" w:rsidRPr="00E641D3" w:rsidRDefault="00A22915" w:rsidP="00A22915">
      <w:pPr>
        <w:rPr>
          <w:rFonts w:ascii="Times New Roman" w:hAnsi="Times New Roman" w:cs="Times New Roman"/>
        </w:rPr>
      </w:pPr>
      <w:r w:rsidRPr="00E641D3">
        <w:rPr>
          <w:rFonts w:ascii="Times New Roman" w:hAnsi="Times New Roman" w:cs="Times New Roman"/>
        </w:rPr>
        <w:t>The sums of the house numbers where he delivered mail were:</w:t>
      </w:r>
    </w:p>
    <w:p w:rsidR="00A22915" w:rsidRPr="00E641D3" w:rsidRDefault="00A22915" w:rsidP="00A22915">
      <w:pPr>
        <w:rPr>
          <w:rFonts w:ascii="Times New Roman" w:hAnsi="Times New Roman" w:cs="Times New Roman"/>
        </w:rPr>
      </w:pPr>
      <w:proofErr w:type="gramStart"/>
      <w:r w:rsidRPr="00E641D3">
        <w:rPr>
          <w:rFonts w:ascii="Times New Roman" w:hAnsi="Times New Roman" w:cs="Times New Roman"/>
        </w:rPr>
        <w:t>on</w:t>
      </w:r>
      <w:proofErr w:type="gramEnd"/>
      <w:r w:rsidRPr="00E641D3">
        <w:rPr>
          <w:rFonts w:ascii="Times New Roman" w:hAnsi="Times New Roman" w:cs="Times New Roman"/>
        </w:rPr>
        <w:t xml:space="preserve"> Monday: 18</w:t>
      </w:r>
    </w:p>
    <w:p w:rsidR="00A22915" w:rsidRPr="00E641D3" w:rsidRDefault="00A22915" w:rsidP="00A22915">
      <w:pPr>
        <w:rPr>
          <w:rFonts w:ascii="Times New Roman" w:hAnsi="Times New Roman" w:cs="Times New Roman"/>
        </w:rPr>
      </w:pPr>
      <w:proofErr w:type="gramStart"/>
      <w:r w:rsidRPr="00E641D3">
        <w:rPr>
          <w:rFonts w:ascii="Times New Roman" w:hAnsi="Times New Roman" w:cs="Times New Roman"/>
        </w:rPr>
        <w:t>on</w:t>
      </w:r>
      <w:proofErr w:type="gramEnd"/>
      <w:r w:rsidRPr="00E641D3">
        <w:rPr>
          <w:rFonts w:ascii="Times New Roman" w:hAnsi="Times New Roman" w:cs="Times New Roman"/>
        </w:rPr>
        <w:t xml:space="preserve"> Tuesday: 12</w:t>
      </w:r>
    </w:p>
    <w:p w:rsidR="00A22915" w:rsidRPr="00E641D3" w:rsidRDefault="00A22915" w:rsidP="00A22915">
      <w:pPr>
        <w:rPr>
          <w:rFonts w:ascii="Times New Roman" w:hAnsi="Times New Roman" w:cs="Times New Roman"/>
        </w:rPr>
      </w:pPr>
      <w:proofErr w:type="gramStart"/>
      <w:r w:rsidRPr="00E641D3">
        <w:rPr>
          <w:rFonts w:ascii="Times New Roman" w:hAnsi="Times New Roman" w:cs="Times New Roman"/>
        </w:rPr>
        <w:t>on</w:t>
      </w:r>
      <w:proofErr w:type="gramEnd"/>
      <w:r w:rsidRPr="00E641D3">
        <w:rPr>
          <w:rFonts w:ascii="Times New Roman" w:hAnsi="Times New Roman" w:cs="Times New Roman"/>
        </w:rPr>
        <w:t xml:space="preserve"> Wednesday: 23</w:t>
      </w:r>
    </w:p>
    <w:p w:rsidR="00A22915" w:rsidRPr="00E641D3" w:rsidRDefault="00A22915" w:rsidP="00A22915">
      <w:pPr>
        <w:rPr>
          <w:rFonts w:ascii="Times New Roman" w:hAnsi="Times New Roman" w:cs="Times New Roman"/>
        </w:rPr>
      </w:pPr>
      <w:proofErr w:type="gramStart"/>
      <w:r w:rsidRPr="00E641D3">
        <w:rPr>
          <w:rFonts w:ascii="Times New Roman" w:hAnsi="Times New Roman" w:cs="Times New Roman"/>
        </w:rPr>
        <w:t>on</w:t>
      </w:r>
      <w:proofErr w:type="gramEnd"/>
      <w:r w:rsidRPr="00E641D3">
        <w:rPr>
          <w:rFonts w:ascii="Times New Roman" w:hAnsi="Times New Roman" w:cs="Times New Roman"/>
        </w:rPr>
        <w:t xml:space="preserve"> Thursday: 19</w:t>
      </w:r>
    </w:p>
    <w:p w:rsidR="00A22915" w:rsidRPr="00E641D3" w:rsidRDefault="00A22915" w:rsidP="00A22915">
      <w:pPr>
        <w:rPr>
          <w:rFonts w:ascii="Times New Roman" w:hAnsi="Times New Roman" w:cs="Times New Roman"/>
        </w:rPr>
      </w:pPr>
      <w:proofErr w:type="gramStart"/>
      <w:r w:rsidRPr="00E641D3">
        <w:rPr>
          <w:rFonts w:ascii="Times New Roman" w:hAnsi="Times New Roman" w:cs="Times New Roman"/>
        </w:rPr>
        <w:lastRenderedPageBreak/>
        <w:t>on</w:t>
      </w:r>
      <w:proofErr w:type="gramEnd"/>
      <w:r w:rsidRPr="00E641D3">
        <w:rPr>
          <w:rFonts w:ascii="Times New Roman" w:hAnsi="Times New Roman" w:cs="Times New Roman"/>
        </w:rPr>
        <w:t xml:space="preserve"> Friday: 32</w:t>
      </w:r>
    </w:p>
    <w:p w:rsidR="00A22915" w:rsidRPr="00E641D3" w:rsidRDefault="00A22915" w:rsidP="00A22915">
      <w:pPr>
        <w:rPr>
          <w:rFonts w:ascii="Times New Roman" w:hAnsi="Times New Roman" w:cs="Times New Roman"/>
        </w:rPr>
      </w:pPr>
      <w:proofErr w:type="gramStart"/>
      <w:r w:rsidRPr="00E641D3">
        <w:rPr>
          <w:rFonts w:ascii="Times New Roman" w:hAnsi="Times New Roman" w:cs="Times New Roman"/>
        </w:rPr>
        <w:t>on</w:t>
      </w:r>
      <w:proofErr w:type="gramEnd"/>
      <w:r w:rsidRPr="00E641D3">
        <w:rPr>
          <w:rFonts w:ascii="Times New Roman" w:hAnsi="Times New Roman" w:cs="Times New Roman"/>
        </w:rPr>
        <w:t xml:space="preserve"> Saturday: 25</w:t>
      </w:r>
    </w:p>
    <w:p w:rsidR="00A22915" w:rsidRPr="00E641D3" w:rsidRDefault="00A22915" w:rsidP="00A22915">
      <w:pPr>
        <w:rPr>
          <w:rFonts w:ascii="Times New Roman" w:hAnsi="Times New Roman" w:cs="Times New Roman"/>
        </w:rPr>
      </w:pPr>
      <w:proofErr w:type="gramStart"/>
      <w:r w:rsidRPr="00E641D3">
        <w:rPr>
          <w:rFonts w:ascii="Times New Roman" w:hAnsi="Times New Roman" w:cs="Times New Roman"/>
        </w:rPr>
        <w:t>on</w:t>
      </w:r>
      <w:proofErr w:type="gramEnd"/>
      <w:r w:rsidRPr="00E641D3">
        <w:rPr>
          <w:rFonts w:ascii="Times New Roman" w:hAnsi="Times New Roman" w:cs="Times New Roman"/>
        </w:rPr>
        <w:t xml:space="preserve"> Sunday: he never works</w:t>
      </w:r>
    </w:p>
    <w:p w:rsidR="00A22915" w:rsidRPr="00E641D3" w:rsidRDefault="00A22915" w:rsidP="00A22915">
      <w:pPr>
        <w:rPr>
          <w:rFonts w:ascii="Times New Roman" w:hAnsi="Times New Roman" w:cs="Times New Roman"/>
        </w:rPr>
      </w:pPr>
      <w:r w:rsidRPr="00E641D3">
        <w:rPr>
          <w:rFonts w:ascii="Times New Roman" w:hAnsi="Times New Roman" w:cs="Times New Roman"/>
          <w:szCs w:val="24"/>
        </w:rPr>
        <w:t xml:space="preserve">6. </w:t>
      </w:r>
      <w:r w:rsidRPr="00E641D3">
        <w:rPr>
          <w:rFonts w:ascii="Times New Roman" w:hAnsi="Times New Roman" w:cs="Times New Roman"/>
        </w:rPr>
        <w:t xml:space="preserve">There is </w:t>
      </w:r>
      <w:proofErr w:type="gramStart"/>
      <w:r w:rsidRPr="00E641D3">
        <w:rPr>
          <w:rFonts w:ascii="Times New Roman" w:hAnsi="Times New Roman" w:cs="Times New Roman"/>
        </w:rPr>
        <w:t>a  Six</w:t>
      </w:r>
      <w:proofErr w:type="gramEnd"/>
      <w:r w:rsidRPr="00E641D3">
        <w:rPr>
          <w:rFonts w:ascii="Times New Roman" w:hAnsi="Times New Roman" w:cs="Times New Roman"/>
        </w:rPr>
        <w:t xml:space="preserve"> digit number and the sum of the digits is 43 .</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Three </w:t>
      </w:r>
      <w:proofErr w:type="gramStart"/>
      <w:r w:rsidRPr="00E641D3">
        <w:rPr>
          <w:rFonts w:ascii="Times New Roman" w:hAnsi="Times New Roman" w:cs="Times New Roman"/>
        </w:rPr>
        <w:t>conditions :</w:t>
      </w:r>
      <w:proofErr w:type="gramEnd"/>
    </w:p>
    <w:p w:rsidR="00A22915" w:rsidRPr="00E641D3" w:rsidRDefault="00A22915" w:rsidP="00A22915">
      <w:pPr>
        <w:rPr>
          <w:rFonts w:ascii="Times New Roman" w:hAnsi="Times New Roman" w:cs="Times New Roman"/>
        </w:rPr>
      </w:pPr>
      <w:r w:rsidRPr="00E641D3">
        <w:rPr>
          <w:rFonts w:ascii="Times New Roman" w:hAnsi="Times New Roman" w:cs="Times New Roman"/>
        </w:rPr>
        <w:t>* It may be a square number</w:t>
      </w:r>
    </w:p>
    <w:p w:rsidR="00A22915" w:rsidRPr="00E641D3" w:rsidRDefault="00A22915" w:rsidP="00A22915">
      <w:pPr>
        <w:rPr>
          <w:rFonts w:ascii="Times New Roman" w:hAnsi="Times New Roman" w:cs="Times New Roman"/>
        </w:rPr>
      </w:pPr>
      <w:r w:rsidRPr="00E641D3">
        <w:rPr>
          <w:rFonts w:ascii="Times New Roman" w:hAnsi="Times New Roman" w:cs="Times New Roman"/>
        </w:rPr>
        <w:t>* It may be a cube number</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 </w:t>
      </w:r>
      <w:proofErr w:type="gramStart"/>
      <w:r w:rsidRPr="00E641D3">
        <w:rPr>
          <w:rFonts w:ascii="Times New Roman" w:hAnsi="Times New Roman" w:cs="Times New Roman"/>
        </w:rPr>
        <w:t>the</w:t>
      </w:r>
      <w:proofErr w:type="gramEnd"/>
      <w:r w:rsidRPr="00E641D3">
        <w:rPr>
          <w:rFonts w:ascii="Times New Roman" w:hAnsi="Times New Roman" w:cs="Times New Roman"/>
        </w:rPr>
        <w:t xml:space="preserve"> value under 500000</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From the above conditions only two is correct and remain one is </w:t>
      </w:r>
      <w:proofErr w:type="gramStart"/>
      <w:r w:rsidRPr="00E641D3">
        <w:rPr>
          <w:rFonts w:ascii="Times New Roman" w:hAnsi="Times New Roman" w:cs="Times New Roman"/>
        </w:rPr>
        <w:t>false .</w:t>
      </w:r>
      <w:proofErr w:type="gramEnd"/>
    </w:p>
    <w:p w:rsidR="00923D96"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rPr>
        <w:t xml:space="preserve">Find the </w:t>
      </w:r>
      <w:proofErr w:type="gramStart"/>
      <w:r w:rsidRPr="00E641D3">
        <w:rPr>
          <w:rFonts w:ascii="Times New Roman" w:hAnsi="Times New Roman" w:cs="Times New Roman"/>
        </w:rPr>
        <w:t>number ?</w:t>
      </w:r>
      <w:proofErr w:type="gramEnd"/>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rPr>
        <w:t>7. A three digit number consists of 9</w:t>
      </w:r>
      <w:proofErr w:type="gramStart"/>
      <w:r w:rsidRPr="00E641D3">
        <w:rPr>
          <w:rFonts w:ascii="Times New Roman" w:hAnsi="Times New Roman" w:cs="Times New Roman"/>
        </w:rPr>
        <w:t>,5</w:t>
      </w:r>
      <w:proofErr w:type="gramEnd"/>
      <w:r w:rsidRPr="00E641D3">
        <w:rPr>
          <w:rFonts w:ascii="Times New Roman" w:hAnsi="Times New Roman" w:cs="Times New Roman"/>
        </w:rPr>
        <w:t xml:space="preserve"> and one more number. When these digits are reversed and then subtracted from the original number the answer yielded will be consisting of the same digits arranged yet in a different order. What is the other </w:t>
      </w:r>
      <w:proofErr w:type="gramStart"/>
      <w:r w:rsidRPr="00E641D3">
        <w:rPr>
          <w:rFonts w:ascii="Times New Roman" w:hAnsi="Times New Roman" w:cs="Times New Roman"/>
        </w:rPr>
        <w:t>digit ?</w:t>
      </w:r>
      <w:proofErr w:type="gramEnd"/>
      <w:r w:rsidRPr="00E641D3">
        <w:rPr>
          <w:rFonts w:ascii="Times New Roman" w:hAnsi="Times New Roman" w:cs="Times New Roman"/>
        </w:rPr>
        <w:t xml:space="preserve">  Can you find the missing </w:t>
      </w:r>
      <w:proofErr w:type="gramStart"/>
      <w:r w:rsidRPr="00E641D3">
        <w:rPr>
          <w:rFonts w:ascii="Times New Roman" w:hAnsi="Times New Roman" w:cs="Times New Roman"/>
        </w:rPr>
        <w:t>number ?</w:t>
      </w:r>
      <w:proofErr w:type="gramEnd"/>
    </w:p>
    <w:p w:rsidR="00A22915" w:rsidRPr="00E641D3" w:rsidRDefault="00A22915" w:rsidP="00A22915">
      <w:pPr>
        <w:rPr>
          <w:rFonts w:ascii="Times New Roman" w:hAnsi="Times New Roman" w:cs="Times New Roman"/>
        </w:rPr>
      </w:pPr>
      <w:r w:rsidRPr="00E641D3">
        <w:rPr>
          <w:rFonts w:ascii="Times New Roman" w:hAnsi="Times New Roman" w:cs="Times New Roman"/>
        </w:rPr>
        <w:t>8. You are shipwrecked on an island. There is a fork in the path to the other side, one way leads to a safe village, the other leads to hungry cannibals. There are twin brothers who both know which path is which, but one of the brothers is honest, and the other always lies. You may ask one of them a single question. What should it be?</w:t>
      </w:r>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rPr>
        <w:t>What question would you ask if there is just one person who is honest or lies but you don’t know which?</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9. Use the numbers </w:t>
      </w:r>
      <w:proofErr w:type="gramStart"/>
      <w:r w:rsidRPr="00E641D3">
        <w:rPr>
          <w:rFonts w:ascii="Times New Roman" w:hAnsi="Times New Roman" w:cs="Times New Roman"/>
        </w:rPr>
        <w:t>between 0 to 9</w:t>
      </w:r>
      <w:proofErr w:type="gramEnd"/>
      <w:r w:rsidRPr="00E641D3">
        <w:rPr>
          <w:rFonts w:ascii="Times New Roman" w:hAnsi="Times New Roman" w:cs="Times New Roman"/>
        </w:rPr>
        <w:t xml:space="preserve">. Each alphabets are unique in numbers.   </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     ABCDE </w:t>
      </w:r>
      <w:bookmarkStart w:id="0" w:name="_GoBack"/>
      <w:bookmarkEnd w:id="0"/>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           *4</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    ———</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    EDCBA</w:t>
      </w:r>
    </w:p>
    <w:p w:rsidR="00A22915" w:rsidRPr="00E641D3" w:rsidRDefault="00A22915" w:rsidP="00A22915">
      <w:pPr>
        <w:rPr>
          <w:rFonts w:ascii="Times New Roman" w:hAnsi="Times New Roman" w:cs="Times New Roman"/>
        </w:rPr>
      </w:pPr>
      <w:r w:rsidRPr="00E641D3">
        <w:rPr>
          <w:rFonts w:ascii="Times New Roman" w:hAnsi="Times New Roman" w:cs="Times New Roman"/>
        </w:rPr>
        <w:t xml:space="preserve">    ———</w:t>
      </w:r>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rPr>
        <w:t>Find the value of A</w:t>
      </w:r>
      <w:proofErr w:type="gramStart"/>
      <w:r w:rsidRPr="00E641D3">
        <w:rPr>
          <w:rFonts w:ascii="Times New Roman" w:hAnsi="Times New Roman" w:cs="Times New Roman"/>
        </w:rPr>
        <w:t>,B,C,D,E</w:t>
      </w:r>
      <w:proofErr w:type="gramEnd"/>
      <w:r w:rsidRPr="00E641D3">
        <w:rPr>
          <w:rFonts w:ascii="Times New Roman" w:hAnsi="Times New Roman" w:cs="Times New Roman"/>
        </w:rPr>
        <w:t>?</w:t>
      </w:r>
      <w:r w:rsidRPr="00E641D3">
        <w:rPr>
          <w:rFonts w:ascii="Times New Roman" w:hAnsi="Times New Roman" w:cs="Times New Roman"/>
        </w:rPr>
        <w:tab/>
      </w:r>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rPr>
        <w:t xml:space="preserve">10. Using five 9 make it </w:t>
      </w:r>
      <w:proofErr w:type="gramStart"/>
      <w:r w:rsidRPr="00E641D3">
        <w:rPr>
          <w:rFonts w:ascii="Times New Roman" w:hAnsi="Times New Roman" w:cs="Times New Roman"/>
        </w:rPr>
        <w:t>1000 ?</w:t>
      </w:r>
      <w:proofErr w:type="gramEnd"/>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szCs w:val="24"/>
        </w:rPr>
        <w:t xml:space="preserve">11. </w:t>
      </w:r>
      <w:r w:rsidRPr="00E641D3">
        <w:rPr>
          <w:rFonts w:ascii="Times New Roman" w:hAnsi="Times New Roman" w:cs="Times New Roman"/>
        </w:rPr>
        <w:t xml:space="preserve">Using five 5 have to make </w:t>
      </w:r>
      <w:proofErr w:type="gramStart"/>
      <w:r w:rsidRPr="00E641D3">
        <w:rPr>
          <w:rFonts w:ascii="Times New Roman" w:hAnsi="Times New Roman" w:cs="Times New Roman"/>
        </w:rPr>
        <w:t>37 ?</w:t>
      </w:r>
      <w:proofErr w:type="gramEnd"/>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szCs w:val="24"/>
        </w:rPr>
        <w:t xml:space="preserve">12. </w:t>
      </w:r>
      <w:r w:rsidRPr="00E641D3">
        <w:rPr>
          <w:rFonts w:ascii="Times New Roman" w:hAnsi="Times New Roman" w:cs="Times New Roman"/>
        </w:rPr>
        <w:t>Using four 7 you have to make 100. Can you find?</w:t>
      </w:r>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szCs w:val="24"/>
        </w:rPr>
        <w:t xml:space="preserve">13. </w:t>
      </w:r>
      <w:r w:rsidRPr="00E641D3">
        <w:rPr>
          <w:rFonts w:ascii="Times New Roman" w:hAnsi="Times New Roman" w:cs="Times New Roman"/>
        </w:rPr>
        <w:t>By Using seven 7 can you get 98?</w:t>
      </w:r>
    </w:p>
    <w:p w:rsidR="00A22915" w:rsidRPr="00E641D3" w:rsidRDefault="00A22915" w:rsidP="00A22915">
      <w:pPr>
        <w:tabs>
          <w:tab w:val="left" w:pos="1095"/>
        </w:tabs>
        <w:jc w:val="both"/>
        <w:rPr>
          <w:rFonts w:ascii="Times New Roman" w:hAnsi="Times New Roman" w:cs="Times New Roman"/>
        </w:rPr>
      </w:pPr>
      <w:r w:rsidRPr="00E641D3">
        <w:rPr>
          <w:rFonts w:ascii="Times New Roman" w:hAnsi="Times New Roman" w:cs="Times New Roman"/>
          <w:szCs w:val="24"/>
        </w:rPr>
        <w:lastRenderedPageBreak/>
        <w:t xml:space="preserve">14. </w:t>
      </w:r>
      <w:r w:rsidRPr="00E641D3">
        <w:rPr>
          <w:rFonts w:ascii="Times New Roman" w:hAnsi="Times New Roman" w:cs="Times New Roman"/>
        </w:rPr>
        <w:t>Using eight 8 you have to make 1000. Can u find the answer for that?</w:t>
      </w:r>
    </w:p>
    <w:p w:rsidR="00A22915" w:rsidRPr="00E641D3" w:rsidRDefault="00A22915" w:rsidP="00A22915">
      <w:pPr>
        <w:tabs>
          <w:tab w:val="left" w:pos="1095"/>
        </w:tabs>
        <w:jc w:val="both"/>
        <w:rPr>
          <w:rFonts w:ascii="Times New Roman" w:hAnsi="Times New Roman" w:cs="Times New Roman"/>
          <w:szCs w:val="24"/>
        </w:rPr>
      </w:pPr>
      <w:r w:rsidRPr="00E641D3">
        <w:rPr>
          <w:rFonts w:ascii="Times New Roman" w:hAnsi="Times New Roman" w:cs="Times New Roman"/>
          <w:szCs w:val="24"/>
        </w:rPr>
        <w:t xml:space="preserve">15. </w:t>
      </w:r>
      <w:r w:rsidRPr="00E641D3">
        <w:rPr>
          <w:rFonts w:ascii="Times New Roman" w:hAnsi="Times New Roman" w:cs="Times New Roman"/>
        </w:rPr>
        <w:t xml:space="preserve">2 fathers and 2 sons </w:t>
      </w:r>
      <w:proofErr w:type="gramStart"/>
      <w:r w:rsidRPr="00E641D3">
        <w:rPr>
          <w:rFonts w:ascii="Times New Roman" w:hAnsi="Times New Roman" w:cs="Times New Roman"/>
        </w:rPr>
        <w:t>go  fishing</w:t>
      </w:r>
      <w:proofErr w:type="gramEnd"/>
      <w:r w:rsidRPr="00E641D3">
        <w:rPr>
          <w:rFonts w:ascii="Times New Roman" w:hAnsi="Times New Roman" w:cs="Times New Roman"/>
        </w:rPr>
        <w:t xml:space="preserve">. Each of them catches one fish, So, why do they bring home only 3 </w:t>
      </w:r>
      <w:proofErr w:type="gramStart"/>
      <w:r w:rsidRPr="00E641D3">
        <w:rPr>
          <w:rFonts w:ascii="Times New Roman" w:hAnsi="Times New Roman" w:cs="Times New Roman"/>
        </w:rPr>
        <w:t>fish ?</w:t>
      </w:r>
      <w:r w:rsidRPr="00E641D3">
        <w:rPr>
          <w:rFonts w:ascii="Times New Roman" w:hAnsi="Times New Roman" w:cs="Times New Roman"/>
        </w:rPr>
        <w:tab/>
      </w:r>
      <w:proofErr w:type="gramEnd"/>
    </w:p>
    <w:sectPr w:rsidR="00A22915" w:rsidRPr="00E641D3" w:rsidSect="00636847">
      <w:headerReference w:type="even" r:id="rId9"/>
      <w:headerReference w:type="default" r:id="rId10"/>
      <w:footerReference w:type="default" r:id="rId11"/>
      <w:headerReference w:type="first"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615A" w:rsidRDefault="009D615A" w:rsidP="001221A0">
      <w:pPr>
        <w:spacing w:after="0" w:line="240" w:lineRule="auto"/>
      </w:pPr>
      <w:r>
        <w:separator/>
      </w:r>
    </w:p>
  </w:endnote>
  <w:endnote w:type="continuationSeparator" w:id="0">
    <w:p w:rsidR="009D615A" w:rsidRDefault="009D615A" w:rsidP="00122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PMincho"/>
    <w:charset w:val="80"/>
    <w:family w:val="roman"/>
    <w:pitch w:val="variable"/>
  </w:font>
  <w:font w:name="WenQuanYi Micro Hei">
    <w:altName w:val="MS Mincho"/>
    <w:charset w:val="80"/>
    <w:family w:val="auto"/>
    <w:pitch w:val="variable"/>
  </w:font>
  <w:font w:name="Lohit Hindi">
    <w:altName w:val="MS Mincho"/>
    <w:charset w:val="80"/>
    <w:family w:val="auto"/>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1119392"/>
      <w:docPartObj>
        <w:docPartGallery w:val="Page Numbers (Bottom of Page)"/>
        <w:docPartUnique/>
      </w:docPartObj>
    </w:sdtPr>
    <w:sdtEndPr>
      <w:rPr>
        <w:color w:val="7F7F7F" w:themeColor="background1" w:themeShade="7F"/>
        <w:spacing w:val="60"/>
      </w:rPr>
    </w:sdtEndPr>
    <w:sdtContent>
      <w:p w:rsidR="0048753A" w:rsidRDefault="00420400" w:rsidP="0048753A">
        <w:pPr>
          <w:pStyle w:val="Footer"/>
          <w:pBdr>
            <w:top w:val="thinThickSmallGap" w:sz="24" w:space="1" w:color="622423" w:themeColor="accent2" w:themeShade="7F"/>
          </w:pBdr>
          <w:rPr>
            <w:rFonts w:asciiTheme="majorHAnsi" w:hAnsiTheme="majorHAnsi"/>
          </w:rPr>
        </w:pPr>
        <w:r>
          <w:fldChar w:fldCharType="begin"/>
        </w:r>
        <w:r>
          <w:instrText xml:space="preserve"> PAGE   \* MERGEFORMAT </w:instrText>
        </w:r>
        <w:r>
          <w:fldChar w:fldCharType="separate"/>
        </w:r>
        <w:r w:rsidR="00E641D3" w:rsidRPr="00E641D3">
          <w:rPr>
            <w:b/>
            <w:noProof/>
          </w:rPr>
          <w:t>3</w:t>
        </w:r>
        <w:r>
          <w:rPr>
            <w:b/>
            <w:noProof/>
          </w:rPr>
          <w:fldChar w:fldCharType="end"/>
        </w:r>
        <w:r w:rsidR="0048753A" w:rsidRPr="0048753A">
          <w:rPr>
            <w:b/>
          </w:rPr>
          <w:t xml:space="preserve"> | </w:t>
        </w:r>
        <w:r w:rsidR="0048753A" w:rsidRPr="0048753A">
          <w:rPr>
            <w:rFonts w:asciiTheme="majorHAnsi" w:hAnsiTheme="majorHAnsi"/>
          </w:rPr>
          <w:t>Launc</w:t>
        </w:r>
        <w:r w:rsidR="00902801">
          <w:rPr>
            <w:rFonts w:asciiTheme="majorHAnsi" w:hAnsiTheme="majorHAnsi"/>
          </w:rPr>
          <w:t>hpad LLC</w:t>
        </w:r>
        <w:r w:rsidR="00737DA3">
          <w:rPr>
            <w:rFonts w:asciiTheme="majorHAnsi" w:hAnsiTheme="majorHAnsi"/>
          </w:rPr>
          <w:t xml:space="preserve"> – Puzzle</w:t>
        </w:r>
        <w:r w:rsidR="0048753A" w:rsidRPr="0048753A">
          <w:rPr>
            <w:rFonts w:asciiTheme="majorHAnsi" w:hAnsiTheme="majorHAnsi"/>
          </w:rPr>
          <w:ptab w:relativeTo="margin" w:alignment="right" w:leader="none"/>
        </w:r>
        <w:r w:rsidR="0048753A" w:rsidRPr="0048753A">
          <w:rPr>
            <w:rFonts w:asciiTheme="majorHAnsi" w:hAnsiTheme="majorHAnsi"/>
          </w:rPr>
          <w:t>training@launchpadonline.in</w:t>
        </w:r>
      </w:p>
      <w:p w:rsidR="0048753A" w:rsidRDefault="009D615A">
        <w:pPr>
          <w:pStyle w:val="Footer"/>
          <w:pBdr>
            <w:top w:val="single" w:sz="4" w:space="1" w:color="D9D9D9" w:themeColor="background1" w:themeShade="D9"/>
          </w:pBdr>
          <w:rPr>
            <w:b/>
          </w:rPr>
        </w:pPr>
      </w:p>
    </w:sdtContent>
  </w:sdt>
  <w:p w:rsidR="001221A0" w:rsidRDefault="001221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615A" w:rsidRDefault="009D615A" w:rsidP="001221A0">
      <w:pPr>
        <w:spacing w:after="0" w:line="240" w:lineRule="auto"/>
      </w:pPr>
      <w:r>
        <w:separator/>
      </w:r>
    </w:p>
  </w:footnote>
  <w:footnote w:type="continuationSeparator" w:id="0">
    <w:p w:rsidR="009D615A" w:rsidRDefault="009D615A" w:rsidP="001221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737DA3">
    <w:pPr>
      <w:pStyle w:val="Header"/>
    </w:pPr>
    <w:r>
      <w:rPr>
        <w:noProof/>
      </w:rPr>
      <w:drawing>
        <wp:anchor distT="0" distB="0" distL="114300" distR="114300" simplePos="0" relativeHeight="251656704" behindDoc="1" locked="0" layoutInCell="0" allowOverlap="1">
          <wp:simplePos x="0" y="0"/>
          <wp:positionH relativeFrom="margin">
            <wp:align>center</wp:align>
          </wp:positionH>
          <wp:positionV relativeFrom="margin">
            <wp:align>center</wp:align>
          </wp:positionV>
          <wp:extent cx="7456805" cy="4485005"/>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7456805" cy="44850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737DA3" w:rsidP="004316D9">
    <w:pPr>
      <w:pStyle w:val="Header"/>
    </w:pPr>
    <w:r>
      <w:rPr>
        <w:noProof/>
      </w:rPr>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456805" cy="4485005"/>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7456805" cy="4485005"/>
                  </a:xfrm>
                  <a:prstGeom prst="rect">
                    <a:avLst/>
                  </a:prstGeom>
                  <a:noFill/>
                </pic:spPr>
              </pic:pic>
            </a:graphicData>
          </a:graphic>
          <wp14:sizeRelH relativeFrom="page">
            <wp14:pctWidth>0</wp14:pctWidth>
          </wp14:sizeRelH>
          <wp14:sizeRelV relativeFrom="page">
            <wp14:pctHeight>0</wp14:pctHeight>
          </wp14:sizeRelV>
        </wp:anchor>
      </w:drawing>
    </w:r>
    <w:r w:rsidR="001221A0">
      <w:rPr>
        <w:noProof/>
      </w:rPr>
      <w:drawing>
        <wp:inline distT="0" distB="0" distL="0" distR="0">
          <wp:extent cx="1428750" cy="655905"/>
          <wp:effectExtent l="19050" t="0" r="0" b="0"/>
          <wp:docPr id="3" name="Picture 3" descr="D:\Gowmi\Launchpad\Launchpad LL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owmi\Launchpad\Launchpad LLC Logo.jpg"/>
                  <pic:cNvPicPr>
                    <a:picLocks noChangeAspect="1" noChangeArrowheads="1"/>
                  </pic:cNvPicPr>
                </pic:nvPicPr>
                <pic:blipFill>
                  <a:blip r:embed="rId2"/>
                  <a:srcRect/>
                  <a:stretch>
                    <a:fillRect/>
                  </a:stretch>
                </pic:blipFill>
                <pic:spPr bwMode="auto">
                  <a:xfrm>
                    <a:off x="0" y="0"/>
                    <a:ext cx="1434563" cy="658574"/>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9D615A">
    <w:pPr>
      <w:pStyle w:val="Heade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52" type="#_x0000_t75" style="position:absolute;margin-left:0;margin-top:0;width:587.15pt;height:353.15pt;z-index:-251657728;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7493524"/>
    <w:multiLevelType w:val="multilevel"/>
    <w:tmpl w:val="ED1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6BAE"/>
    <w:multiLevelType w:val="multilevel"/>
    <w:tmpl w:val="89D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077B7"/>
    <w:multiLevelType w:val="multilevel"/>
    <w:tmpl w:val="0B7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136ED"/>
    <w:multiLevelType w:val="multilevel"/>
    <w:tmpl w:val="9EBE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B75CA"/>
    <w:multiLevelType w:val="multilevel"/>
    <w:tmpl w:val="188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66709"/>
    <w:multiLevelType w:val="multilevel"/>
    <w:tmpl w:val="09A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375D3"/>
    <w:multiLevelType w:val="multilevel"/>
    <w:tmpl w:val="C37C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2728F"/>
    <w:multiLevelType w:val="multilevel"/>
    <w:tmpl w:val="2F7E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0C03"/>
    <w:multiLevelType w:val="multilevel"/>
    <w:tmpl w:val="1BB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16655"/>
    <w:multiLevelType w:val="multilevel"/>
    <w:tmpl w:val="0AB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44688"/>
    <w:multiLevelType w:val="multilevel"/>
    <w:tmpl w:val="168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932E6"/>
    <w:multiLevelType w:val="multilevel"/>
    <w:tmpl w:val="B4C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35660"/>
    <w:multiLevelType w:val="multilevel"/>
    <w:tmpl w:val="B5CE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83E0B"/>
    <w:multiLevelType w:val="multilevel"/>
    <w:tmpl w:val="CD8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919E9"/>
    <w:multiLevelType w:val="multilevel"/>
    <w:tmpl w:val="4BE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2503E"/>
    <w:multiLevelType w:val="multilevel"/>
    <w:tmpl w:val="47E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C650D"/>
    <w:multiLevelType w:val="multilevel"/>
    <w:tmpl w:val="042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14"/>
  </w:num>
  <w:num w:numId="5">
    <w:abstractNumId w:val="4"/>
  </w:num>
  <w:num w:numId="6">
    <w:abstractNumId w:val="8"/>
  </w:num>
  <w:num w:numId="7">
    <w:abstractNumId w:val="15"/>
  </w:num>
  <w:num w:numId="8">
    <w:abstractNumId w:val="13"/>
  </w:num>
  <w:num w:numId="9">
    <w:abstractNumId w:val="17"/>
  </w:num>
  <w:num w:numId="10">
    <w:abstractNumId w:val="12"/>
  </w:num>
  <w:num w:numId="11">
    <w:abstractNumId w:val="18"/>
  </w:num>
  <w:num w:numId="12">
    <w:abstractNumId w:val="7"/>
  </w:num>
  <w:num w:numId="13">
    <w:abstractNumId w:val="11"/>
  </w:num>
  <w:num w:numId="14">
    <w:abstractNumId w:val="16"/>
  </w:num>
  <w:num w:numId="15">
    <w:abstractNumId w:val="6"/>
  </w:num>
  <w:num w:numId="16">
    <w:abstractNumId w:val="9"/>
  </w:num>
  <w:num w:numId="17">
    <w:abstractNumId w:val="3"/>
  </w:num>
  <w:num w:numId="18">
    <w:abstractNumId w:val="10"/>
  </w:num>
  <w:num w:numId="19">
    <w:abstractNumId w:val="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1A0"/>
    <w:rsid w:val="00003F19"/>
    <w:rsid w:val="00033F6A"/>
    <w:rsid w:val="000957EF"/>
    <w:rsid w:val="000D515D"/>
    <w:rsid w:val="000E7BF7"/>
    <w:rsid w:val="000F52B6"/>
    <w:rsid w:val="00100B61"/>
    <w:rsid w:val="001221A0"/>
    <w:rsid w:val="00194570"/>
    <w:rsid w:val="001E402D"/>
    <w:rsid w:val="001F0BEA"/>
    <w:rsid w:val="00200619"/>
    <w:rsid w:val="00225822"/>
    <w:rsid w:val="003612A3"/>
    <w:rsid w:val="00367AB2"/>
    <w:rsid w:val="00420400"/>
    <w:rsid w:val="004316D9"/>
    <w:rsid w:val="00436FF5"/>
    <w:rsid w:val="0048753A"/>
    <w:rsid w:val="004D41AF"/>
    <w:rsid w:val="004F7F71"/>
    <w:rsid w:val="005B6502"/>
    <w:rsid w:val="005D4D41"/>
    <w:rsid w:val="00604590"/>
    <w:rsid w:val="00622130"/>
    <w:rsid w:val="00636847"/>
    <w:rsid w:val="0064777E"/>
    <w:rsid w:val="006922C0"/>
    <w:rsid w:val="006E4BDA"/>
    <w:rsid w:val="00726C92"/>
    <w:rsid w:val="00735F8D"/>
    <w:rsid w:val="00737DA3"/>
    <w:rsid w:val="00752C60"/>
    <w:rsid w:val="00756FC1"/>
    <w:rsid w:val="00775BF4"/>
    <w:rsid w:val="0081278C"/>
    <w:rsid w:val="0086041D"/>
    <w:rsid w:val="00902801"/>
    <w:rsid w:val="00923D96"/>
    <w:rsid w:val="00950A97"/>
    <w:rsid w:val="009659E1"/>
    <w:rsid w:val="009D615A"/>
    <w:rsid w:val="00A22915"/>
    <w:rsid w:val="00A42336"/>
    <w:rsid w:val="00A423CD"/>
    <w:rsid w:val="00A55300"/>
    <w:rsid w:val="00A62A88"/>
    <w:rsid w:val="00AB6C60"/>
    <w:rsid w:val="00BA280F"/>
    <w:rsid w:val="00BB2CB0"/>
    <w:rsid w:val="00BD1685"/>
    <w:rsid w:val="00BF451A"/>
    <w:rsid w:val="00C26D69"/>
    <w:rsid w:val="00C94A62"/>
    <w:rsid w:val="00CB77D4"/>
    <w:rsid w:val="00CC4CA9"/>
    <w:rsid w:val="00D05407"/>
    <w:rsid w:val="00E04E37"/>
    <w:rsid w:val="00E36449"/>
    <w:rsid w:val="00E641D3"/>
    <w:rsid w:val="00EB38F8"/>
    <w:rsid w:val="00EB736E"/>
    <w:rsid w:val="00EF7209"/>
    <w:rsid w:val="00F4054E"/>
    <w:rsid w:val="00F67487"/>
    <w:rsid w:val="00FE5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5B911D20-5E80-434E-9DED-9BD9AF83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2B6"/>
  </w:style>
  <w:style w:type="paragraph" w:styleId="Heading5">
    <w:name w:val="heading 5"/>
    <w:basedOn w:val="Normal"/>
    <w:link w:val="Heading5Char"/>
    <w:uiPriority w:val="9"/>
    <w:qFormat/>
    <w:rsid w:val="00A4233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1A0"/>
  </w:style>
  <w:style w:type="paragraph" w:styleId="Footer">
    <w:name w:val="footer"/>
    <w:basedOn w:val="Normal"/>
    <w:link w:val="FooterChar"/>
    <w:uiPriority w:val="99"/>
    <w:unhideWhenUsed/>
    <w:rsid w:val="00122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1A0"/>
  </w:style>
  <w:style w:type="paragraph" w:styleId="BalloonText">
    <w:name w:val="Balloon Text"/>
    <w:basedOn w:val="Normal"/>
    <w:link w:val="BalloonTextChar"/>
    <w:uiPriority w:val="99"/>
    <w:semiHidden/>
    <w:unhideWhenUsed/>
    <w:rsid w:val="001221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1A0"/>
    <w:rPr>
      <w:rFonts w:ascii="Tahoma" w:hAnsi="Tahoma" w:cs="Tahoma"/>
      <w:sz w:val="16"/>
      <w:szCs w:val="16"/>
    </w:rPr>
  </w:style>
  <w:style w:type="paragraph" w:styleId="BodyText">
    <w:name w:val="Body Text"/>
    <w:basedOn w:val="Normal"/>
    <w:link w:val="BodyTextChar"/>
    <w:rsid w:val="000F52B6"/>
    <w:pPr>
      <w:widowControl w:val="0"/>
      <w:suppressAutoHyphens/>
      <w:spacing w:after="120" w:line="240" w:lineRule="auto"/>
    </w:pPr>
    <w:rPr>
      <w:rFonts w:ascii="Liberation Serif" w:eastAsia="WenQuanYi Micro Hei" w:hAnsi="Liberation Serif" w:cs="Lohit Hindi"/>
      <w:kern w:val="1"/>
      <w:sz w:val="24"/>
      <w:szCs w:val="24"/>
      <w:lang w:eastAsia="hi-IN" w:bidi="hi-IN"/>
    </w:rPr>
  </w:style>
  <w:style w:type="character" w:customStyle="1" w:styleId="BodyTextChar">
    <w:name w:val="Body Text Char"/>
    <w:basedOn w:val="DefaultParagraphFont"/>
    <w:link w:val="BodyText"/>
    <w:rsid w:val="000F52B6"/>
    <w:rPr>
      <w:rFonts w:ascii="Liberation Serif" w:eastAsia="WenQuanYi Micro Hei" w:hAnsi="Liberation Serif" w:cs="Lohit Hindi"/>
      <w:kern w:val="1"/>
      <w:sz w:val="24"/>
      <w:szCs w:val="24"/>
      <w:lang w:eastAsia="hi-IN" w:bidi="hi-IN"/>
    </w:rPr>
  </w:style>
  <w:style w:type="character" w:customStyle="1" w:styleId="Heading5Char">
    <w:name w:val="Heading 5 Char"/>
    <w:basedOn w:val="DefaultParagraphFont"/>
    <w:link w:val="Heading5"/>
    <w:uiPriority w:val="9"/>
    <w:rsid w:val="00A4233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423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42336"/>
  </w:style>
  <w:style w:type="character" w:styleId="Strong">
    <w:name w:val="Strong"/>
    <w:basedOn w:val="DefaultParagraphFont"/>
    <w:uiPriority w:val="22"/>
    <w:qFormat/>
    <w:rsid w:val="00A42336"/>
    <w:rPr>
      <w:b/>
      <w:bCs/>
    </w:rPr>
  </w:style>
  <w:style w:type="character" w:styleId="Hyperlink">
    <w:name w:val="Hyperlink"/>
    <w:basedOn w:val="DefaultParagraphFont"/>
    <w:uiPriority w:val="99"/>
    <w:semiHidden/>
    <w:unhideWhenUsed/>
    <w:rsid w:val="00033F6A"/>
    <w:rPr>
      <w:color w:val="0000FF"/>
      <w:u w:val="single"/>
    </w:rPr>
  </w:style>
  <w:style w:type="character" w:customStyle="1" w:styleId="Title1">
    <w:name w:val="Title1"/>
    <w:basedOn w:val="DefaultParagraphFont"/>
    <w:rsid w:val="00033F6A"/>
  </w:style>
  <w:style w:type="paragraph" w:customStyle="1" w:styleId="answer">
    <w:name w:val="answer"/>
    <w:basedOn w:val="Normal"/>
    <w:rsid w:val="00033F6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3F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24673">
      <w:bodyDiv w:val="1"/>
      <w:marLeft w:val="0"/>
      <w:marRight w:val="0"/>
      <w:marTop w:val="0"/>
      <w:marBottom w:val="0"/>
      <w:divBdr>
        <w:top w:val="none" w:sz="0" w:space="0" w:color="auto"/>
        <w:left w:val="none" w:sz="0" w:space="0" w:color="auto"/>
        <w:bottom w:val="none" w:sz="0" w:space="0" w:color="auto"/>
        <w:right w:val="none" w:sz="0" w:space="0" w:color="auto"/>
      </w:divBdr>
    </w:div>
    <w:div w:id="415135357">
      <w:bodyDiv w:val="1"/>
      <w:marLeft w:val="0"/>
      <w:marRight w:val="0"/>
      <w:marTop w:val="0"/>
      <w:marBottom w:val="0"/>
      <w:divBdr>
        <w:top w:val="none" w:sz="0" w:space="0" w:color="auto"/>
        <w:left w:val="none" w:sz="0" w:space="0" w:color="auto"/>
        <w:bottom w:val="none" w:sz="0" w:space="0" w:color="auto"/>
        <w:right w:val="none" w:sz="0" w:space="0" w:color="auto"/>
      </w:divBdr>
    </w:div>
    <w:div w:id="468137618">
      <w:bodyDiv w:val="1"/>
      <w:marLeft w:val="0"/>
      <w:marRight w:val="0"/>
      <w:marTop w:val="0"/>
      <w:marBottom w:val="0"/>
      <w:divBdr>
        <w:top w:val="none" w:sz="0" w:space="0" w:color="auto"/>
        <w:left w:val="none" w:sz="0" w:space="0" w:color="auto"/>
        <w:bottom w:val="none" w:sz="0" w:space="0" w:color="auto"/>
        <w:right w:val="none" w:sz="0" w:space="0" w:color="auto"/>
      </w:divBdr>
      <w:divsChild>
        <w:div w:id="1185097479">
          <w:marLeft w:val="0"/>
          <w:marRight w:val="0"/>
          <w:marTop w:val="75"/>
          <w:marBottom w:val="0"/>
          <w:divBdr>
            <w:top w:val="none" w:sz="0" w:space="0" w:color="auto"/>
            <w:left w:val="none" w:sz="0" w:space="0" w:color="auto"/>
            <w:bottom w:val="none" w:sz="0" w:space="0" w:color="auto"/>
            <w:right w:val="none" w:sz="0" w:space="0" w:color="auto"/>
          </w:divBdr>
        </w:div>
        <w:div w:id="1953708307">
          <w:marLeft w:val="0"/>
          <w:marRight w:val="0"/>
          <w:marTop w:val="0"/>
          <w:marBottom w:val="225"/>
          <w:divBdr>
            <w:top w:val="none" w:sz="0" w:space="0" w:color="auto"/>
            <w:left w:val="none" w:sz="0" w:space="0" w:color="auto"/>
            <w:bottom w:val="none" w:sz="0" w:space="0" w:color="auto"/>
            <w:right w:val="none" w:sz="0" w:space="0" w:color="auto"/>
          </w:divBdr>
          <w:divsChild>
            <w:div w:id="1569224248">
              <w:marLeft w:val="0"/>
              <w:marRight w:val="0"/>
              <w:marTop w:val="0"/>
              <w:marBottom w:val="0"/>
              <w:divBdr>
                <w:top w:val="dotted" w:sz="2" w:space="8" w:color="666666"/>
                <w:left w:val="dotted" w:sz="2" w:space="0" w:color="666666"/>
                <w:bottom w:val="dotted" w:sz="6" w:space="8" w:color="666666"/>
                <w:right w:val="dotted" w:sz="2" w:space="0" w:color="666666"/>
              </w:divBdr>
            </w:div>
            <w:div w:id="1571428196">
              <w:marLeft w:val="0"/>
              <w:marRight w:val="0"/>
              <w:marTop w:val="0"/>
              <w:marBottom w:val="0"/>
              <w:divBdr>
                <w:top w:val="dotted" w:sz="2" w:space="8" w:color="666666"/>
                <w:left w:val="dotted" w:sz="2" w:space="0" w:color="666666"/>
                <w:bottom w:val="dotted" w:sz="6" w:space="8" w:color="666666"/>
                <w:right w:val="dotted" w:sz="2" w:space="0" w:color="666666"/>
              </w:divBdr>
            </w:div>
          </w:divsChild>
        </w:div>
      </w:divsChild>
    </w:div>
    <w:div w:id="768892368">
      <w:bodyDiv w:val="1"/>
      <w:marLeft w:val="0"/>
      <w:marRight w:val="0"/>
      <w:marTop w:val="0"/>
      <w:marBottom w:val="0"/>
      <w:divBdr>
        <w:top w:val="none" w:sz="0" w:space="0" w:color="auto"/>
        <w:left w:val="none" w:sz="0" w:space="0" w:color="auto"/>
        <w:bottom w:val="none" w:sz="0" w:space="0" w:color="auto"/>
        <w:right w:val="none" w:sz="0" w:space="0" w:color="auto"/>
      </w:divBdr>
      <w:divsChild>
        <w:div w:id="62601776">
          <w:marLeft w:val="0"/>
          <w:marRight w:val="0"/>
          <w:marTop w:val="0"/>
          <w:marBottom w:val="0"/>
          <w:divBdr>
            <w:top w:val="none" w:sz="0" w:space="0" w:color="auto"/>
            <w:left w:val="none" w:sz="0" w:space="0" w:color="auto"/>
            <w:bottom w:val="none" w:sz="0" w:space="0" w:color="auto"/>
            <w:right w:val="none" w:sz="0" w:space="0" w:color="auto"/>
          </w:divBdr>
        </w:div>
        <w:div w:id="1732341527">
          <w:marLeft w:val="0"/>
          <w:marRight w:val="0"/>
          <w:marTop w:val="0"/>
          <w:marBottom w:val="0"/>
          <w:divBdr>
            <w:top w:val="none" w:sz="0" w:space="0" w:color="auto"/>
            <w:left w:val="none" w:sz="0" w:space="0" w:color="auto"/>
            <w:bottom w:val="none" w:sz="0" w:space="0" w:color="auto"/>
            <w:right w:val="none" w:sz="0" w:space="0" w:color="auto"/>
          </w:divBdr>
        </w:div>
        <w:div w:id="1633897689">
          <w:marLeft w:val="0"/>
          <w:marRight w:val="0"/>
          <w:marTop w:val="0"/>
          <w:marBottom w:val="0"/>
          <w:divBdr>
            <w:top w:val="none" w:sz="0" w:space="0" w:color="auto"/>
            <w:left w:val="none" w:sz="0" w:space="0" w:color="auto"/>
            <w:bottom w:val="none" w:sz="0" w:space="0" w:color="auto"/>
            <w:right w:val="none" w:sz="0" w:space="0" w:color="auto"/>
          </w:divBdr>
        </w:div>
        <w:div w:id="1166281953">
          <w:marLeft w:val="0"/>
          <w:marRight w:val="0"/>
          <w:marTop w:val="0"/>
          <w:marBottom w:val="0"/>
          <w:divBdr>
            <w:top w:val="none" w:sz="0" w:space="0" w:color="auto"/>
            <w:left w:val="none" w:sz="0" w:space="0" w:color="auto"/>
            <w:bottom w:val="none" w:sz="0" w:space="0" w:color="auto"/>
            <w:right w:val="none" w:sz="0" w:space="0" w:color="auto"/>
          </w:divBdr>
        </w:div>
      </w:divsChild>
    </w:div>
    <w:div w:id="882250542">
      <w:bodyDiv w:val="1"/>
      <w:marLeft w:val="0"/>
      <w:marRight w:val="0"/>
      <w:marTop w:val="0"/>
      <w:marBottom w:val="0"/>
      <w:divBdr>
        <w:top w:val="none" w:sz="0" w:space="0" w:color="auto"/>
        <w:left w:val="none" w:sz="0" w:space="0" w:color="auto"/>
        <w:bottom w:val="none" w:sz="0" w:space="0" w:color="auto"/>
        <w:right w:val="none" w:sz="0" w:space="0" w:color="auto"/>
      </w:divBdr>
      <w:divsChild>
        <w:div w:id="505900737">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 w:id="194849950">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 w:id="1156338011">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sChild>
    </w:div>
    <w:div w:id="1031030120">
      <w:bodyDiv w:val="1"/>
      <w:marLeft w:val="0"/>
      <w:marRight w:val="0"/>
      <w:marTop w:val="0"/>
      <w:marBottom w:val="0"/>
      <w:divBdr>
        <w:top w:val="none" w:sz="0" w:space="0" w:color="auto"/>
        <w:left w:val="none" w:sz="0" w:space="0" w:color="auto"/>
        <w:bottom w:val="none" w:sz="0" w:space="0" w:color="auto"/>
        <w:right w:val="none" w:sz="0" w:space="0" w:color="auto"/>
      </w:divBdr>
    </w:div>
    <w:div w:id="1339772793">
      <w:bodyDiv w:val="1"/>
      <w:marLeft w:val="0"/>
      <w:marRight w:val="0"/>
      <w:marTop w:val="0"/>
      <w:marBottom w:val="0"/>
      <w:divBdr>
        <w:top w:val="none" w:sz="0" w:space="0" w:color="auto"/>
        <w:left w:val="none" w:sz="0" w:space="0" w:color="auto"/>
        <w:bottom w:val="none" w:sz="0" w:space="0" w:color="auto"/>
        <w:right w:val="none" w:sz="0" w:space="0" w:color="auto"/>
      </w:divBdr>
    </w:div>
    <w:div w:id="1914000530">
      <w:bodyDiv w:val="1"/>
      <w:marLeft w:val="0"/>
      <w:marRight w:val="0"/>
      <w:marTop w:val="0"/>
      <w:marBottom w:val="0"/>
      <w:divBdr>
        <w:top w:val="none" w:sz="0" w:space="0" w:color="auto"/>
        <w:left w:val="none" w:sz="0" w:space="0" w:color="auto"/>
        <w:bottom w:val="none" w:sz="0" w:space="0" w:color="auto"/>
        <w:right w:val="none" w:sz="0" w:space="0" w:color="auto"/>
      </w:divBdr>
    </w:div>
    <w:div w:id="201093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4A5233-EC40-4727-AEDD-4A80C0237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dc:creator>
  <cp:lastModifiedBy>Welcome</cp:lastModifiedBy>
  <cp:revision>5</cp:revision>
  <cp:lastPrinted>2012-05-31T17:55:00Z</cp:lastPrinted>
  <dcterms:created xsi:type="dcterms:W3CDTF">2015-08-22T10:37:00Z</dcterms:created>
  <dcterms:modified xsi:type="dcterms:W3CDTF">2015-08-22T10:56:00Z</dcterms:modified>
</cp:coreProperties>
</file>