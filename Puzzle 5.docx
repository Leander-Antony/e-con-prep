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DA3" w:rsidRDefault="00737DA3" w:rsidP="00B13C4F">
      <w:pPr>
        <w:jc w:val="center"/>
        <w:rPr>
          <w:rFonts w:ascii="Times New Roman" w:hAnsi="Times New Roman" w:cs="Times New Roman"/>
          <w:b/>
          <w:sz w:val="28"/>
          <w:szCs w:val="28"/>
        </w:rPr>
      </w:pPr>
      <w:r w:rsidRPr="000A3AB0">
        <w:rPr>
          <w:rFonts w:ascii="Times New Roman" w:hAnsi="Times New Roman" w:cs="Times New Roman"/>
          <w:b/>
          <w:sz w:val="28"/>
          <w:szCs w:val="28"/>
        </w:rPr>
        <w:t>PUZZLE</w:t>
      </w:r>
    </w:p>
    <w:p w:rsidR="00385CB7" w:rsidRPr="00E34E62" w:rsidRDefault="00385CB7" w:rsidP="00B13C4F">
      <w:pPr>
        <w:spacing w:after="0" w:line="240" w:lineRule="auto"/>
        <w:jc w:val="both"/>
        <w:rPr>
          <w:sz w:val="28"/>
          <w:szCs w:val="28"/>
        </w:rPr>
      </w:pPr>
      <w:r>
        <w:rPr>
          <w:sz w:val="28"/>
          <w:szCs w:val="28"/>
        </w:rPr>
        <w:t>1</w:t>
      </w:r>
      <w:r w:rsidRPr="00E34E62">
        <w:rPr>
          <w:sz w:val="28"/>
          <w:szCs w:val="28"/>
        </w:rPr>
        <w:t>. The more you take from it, the bigger it becomes.</w:t>
      </w:r>
    </w:p>
    <w:p w:rsidR="00385CB7" w:rsidRPr="00E34E62" w:rsidRDefault="00385CB7" w:rsidP="00B13C4F">
      <w:pPr>
        <w:spacing w:after="0" w:line="240" w:lineRule="auto"/>
        <w:jc w:val="both"/>
        <w:rPr>
          <w:sz w:val="28"/>
          <w:szCs w:val="28"/>
        </w:rPr>
      </w:pPr>
      <w:r>
        <w:rPr>
          <w:sz w:val="28"/>
          <w:szCs w:val="28"/>
        </w:rPr>
        <w:t>2</w:t>
      </w:r>
      <w:r w:rsidRPr="00E34E62">
        <w:rPr>
          <w:sz w:val="28"/>
          <w:szCs w:val="28"/>
        </w:rPr>
        <w:t>. The beginning of the end, the end of space and the start of eternity.</w:t>
      </w:r>
      <w:r w:rsidR="0023161B">
        <w:rPr>
          <w:sz w:val="28"/>
          <w:szCs w:val="28"/>
        </w:rPr>
        <w:t xml:space="preserve"> </w:t>
      </w:r>
      <w:r w:rsidRPr="00E34E62">
        <w:rPr>
          <w:sz w:val="28"/>
          <w:szCs w:val="28"/>
        </w:rPr>
        <w:t>What is it?</w:t>
      </w:r>
    </w:p>
    <w:p w:rsidR="00385CB7" w:rsidRPr="00E34E62" w:rsidRDefault="00385CB7" w:rsidP="00B13C4F">
      <w:pPr>
        <w:jc w:val="both"/>
        <w:rPr>
          <w:rFonts w:eastAsia="Times New Roman" w:cs="Times New Roman"/>
          <w:sz w:val="28"/>
          <w:szCs w:val="28"/>
        </w:rPr>
      </w:pPr>
      <w:r>
        <w:rPr>
          <w:sz w:val="28"/>
          <w:szCs w:val="28"/>
        </w:rPr>
        <w:t>3</w:t>
      </w:r>
      <w:r w:rsidRPr="00E34E62">
        <w:rPr>
          <w:sz w:val="28"/>
          <w:szCs w:val="28"/>
        </w:rPr>
        <w:t xml:space="preserve">. </w:t>
      </w:r>
      <w:r w:rsidRPr="00E34E62">
        <w:rPr>
          <w:rFonts w:eastAsia="Times New Roman" w:cs="Times New Roman"/>
          <w:sz w:val="28"/>
          <w:szCs w:val="28"/>
        </w:rPr>
        <w:t>Poor people have it, rich people need it</w:t>
      </w:r>
      <w:r w:rsidR="0023161B">
        <w:rPr>
          <w:rFonts w:eastAsia="Times New Roman" w:cs="Times New Roman"/>
          <w:sz w:val="28"/>
          <w:szCs w:val="28"/>
        </w:rPr>
        <w:t xml:space="preserve"> </w:t>
      </w:r>
      <w:r w:rsidRPr="00E34E62">
        <w:rPr>
          <w:rFonts w:eastAsia="Times New Roman" w:cs="Times New Roman"/>
          <w:sz w:val="28"/>
          <w:szCs w:val="28"/>
        </w:rPr>
        <w:t xml:space="preserve">and who does not eat it, dies. </w:t>
      </w:r>
    </w:p>
    <w:p w:rsidR="00385CB7" w:rsidRPr="00E34E62" w:rsidRDefault="00385CB7" w:rsidP="00B13C4F">
      <w:pPr>
        <w:jc w:val="both"/>
        <w:rPr>
          <w:rFonts w:eastAsia="Times New Roman" w:cs="Times New Roman"/>
          <w:sz w:val="28"/>
          <w:szCs w:val="28"/>
        </w:rPr>
      </w:pPr>
      <w:r>
        <w:rPr>
          <w:rFonts w:eastAsia="Times New Roman" w:cs="Times New Roman"/>
          <w:sz w:val="28"/>
          <w:szCs w:val="28"/>
        </w:rPr>
        <w:t>4</w:t>
      </w:r>
      <w:r w:rsidRPr="00E34E62">
        <w:rPr>
          <w:rFonts w:eastAsia="Times New Roman" w:cs="Times New Roman"/>
          <w:sz w:val="28"/>
          <w:szCs w:val="28"/>
        </w:rPr>
        <w:t xml:space="preserve">.  Two ducks before a duck, two ducks behind a duck, and a duck in de middle. </w:t>
      </w:r>
      <w:r w:rsidRPr="00E34E62">
        <w:rPr>
          <w:rFonts w:eastAsia="Times New Roman" w:cs="Times New Roman"/>
          <w:sz w:val="28"/>
          <w:szCs w:val="28"/>
        </w:rPr>
        <w:br/>
        <w:t xml:space="preserve">How many ducks are there? </w:t>
      </w:r>
    </w:p>
    <w:p w:rsidR="00385CB7" w:rsidRPr="00E34E62" w:rsidRDefault="00385CB7" w:rsidP="00B13C4F">
      <w:pPr>
        <w:jc w:val="both"/>
        <w:rPr>
          <w:sz w:val="28"/>
          <w:szCs w:val="28"/>
        </w:rPr>
      </w:pPr>
      <w:r>
        <w:rPr>
          <w:sz w:val="28"/>
          <w:szCs w:val="28"/>
        </w:rPr>
        <w:t>5</w:t>
      </w:r>
      <w:r w:rsidRPr="00E34E62">
        <w:rPr>
          <w:sz w:val="28"/>
          <w:szCs w:val="28"/>
        </w:rPr>
        <w:t xml:space="preserve">. </w:t>
      </w:r>
      <w:r w:rsidRPr="00E34E62">
        <w:rPr>
          <w:rFonts w:eastAsia="Times New Roman" w:cs="Times New Roman"/>
          <w:sz w:val="28"/>
          <w:szCs w:val="28"/>
        </w:rPr>
        <w:t xml:space="preserve">A country far away is called the country of no idea. In this country there live people but no children, they have houses but no cities and villages. The people have cars, but there are no roads. They people are very clean but you won't find a single dustbin in the country of no idea. Why is it called the country of no idea? </w:t>
      </w:r>
    </w:p>
    <w:p w:rsidR="00385CB7" w:rsidRPr="00E34E62" w:rsidRDefault="00385CB7" w:rsidP="00B13C4F">
      <w:pPr>
        <w:jc w:val="both"/>
        <w:rPr>
          <w:rFonts w:eastAsia="Times New Roman" w:cs="Times New Roman"/>
          <w:sz w:val="28"/>
          <w:szCs w:val="28"/>
        </w:rPr>
      </w:pPr>
      <w:r>
        <w:rPr>
          <w:sz w:val="28"/>
          <w:szCs w:val="28"/>
        </w:rPr>
        <w:t>6</w:t>
      </w:r>
      <w:r w:rsidRPr="00E34E62">
        <w:rPr>
          <w:sz w:val="28"/>
          <w:szCs w:val="28"/>
        </w:rPr>
        <w:t xml:space="preserve">.  </w:t>
      </w:r>
      <w:r w:rsidRPr="00E34E62">
        <w:rPr>
          <w:rFonts w:eastAsia="Times New Roman" w:cs="Times New Roman"/>
          <w:sz w:val="28"/>
          <w:szCs w:val="28"/>
        </w:rPr>
        <w:t xml:space="preserve">You can be the last joining person, but you will never be first. What is it? </w:t>
      </w:r>
    </w:p>
    <w:p w:rsidR="00385CB7" w:rsidRPr="00E34E62" w:rsidRDefault="00385CB7" w:rsidP="00B13C4F">
      <w:pPr>
        <w:jc w:val="both"/>
        <w:rPr>
          <w:sz w:val="28"/>
          <w:szCs w:val="28"/>
        </w:rPr>
      </w:pPr>
      <w:r>
        <w:rPr>
          <w:sz w:val="28"/>
          <w:szCs w:val="28"/>
        </w:rPr>
        <w:t>7</w:t>
      </w:r>
      <w:r w:rsidRPr="00E34E62">
        <w:rPr>
          <w:sz w:val="28"/>
          <w:szCs w:val="28"/>
        </w:rPr>
        <w:t>. I cannot be felt, seen or touched;</w:t>
      </w:r>
      <w:r w:rsidR="0023161B">
        <w:rPr>
          <w:sz w:val="28"/>
          <w:szCs w:val="28"/>
        </w:rPr>
        <w:t xml:space="preserve"> </w:t>
      </w:r>
      <w:proofErr w:type="gramStart"/>
      <w:r w:rsidRPr="00E34E62">
        <w:rPr>
          <w:sz w:val="28"/>
          <w:szCs w:val="28"/>
        </w:rPr>
        <w:t>Yet</w:t>
      </w:r>
      <w:proofErr w:type="gramEnd"/>
      <w:r w:rsidRPr="00E34E62">
        <w:rPr>
          <w:sz w:val="28"/>
          <w:szCs w:val="28"/>
        </w:rPr>
        <w:t xml:space="preserve"> I can be found in everybody;</w:t>
      </w:r>
      <w:r w:rsidR="0023161B">
        <w:rPr>
          <w:sz w:val="28"/>
          <w:szCs w:val="28"/>
        </w:rPr>
        <w:t xml:space="preserve"> </w:t>
      </w:r>
      <w:r w:rsidRPr="00E34E62">
        <w:rPr>
          <w:sz w:val="28"/>
          <w:szCs w:val="28"/>
        </w:rPr>
        <w:t>My existence is always in debate;</w:t>
      </w:r>
      <w:r w:rsidR="0023161B">
        <w:rPr>
          <w:sz w:val="28"/>
          <w:szCs w:val="28"/>
        </w:rPr>
        <w:t xml:space="preserve"> </w:t>
      </w:r>
      <w:r w:rsidRPr="00E34E62">
        <w:rPr>
          <w:sz w:val="28"/>
          <w:szCs w:val="28"/>
        </w:rPr>
        <w:t>Yet I have my own style of music.</w:t>
      </w:r>
      <w:r w:rsidR="0023161B">
        <w:rPr>
          <w:sz w:val="28"/>
          <w:szCs w:val="28"/>
        </w:rPr>
        <w:t xml:space="preserve"> </w:t>
      </w:r>
      <w:r w:rsidRPr="00E34E62">
        <w:rPr>
          <w:sz w:val="28"/>
          <w:szCs w:val="28"/>
        </w:rPr>
        <w:t>What Am I?</w:t>
      </w:r>
    </w:p>
    <w:p w:rsidR="00385CB7" w:rsidRPr="00E34E62" w:rsidRDefault="00385CB7" w:rsidP="00B13C4F">
      <w:pPr>
        <w:jc w:val="both"/>
        <w:rPr>
          <w:sz w:val="28"/>
          <w:szCs w:val="28"/>
        </w:rPr>
      </w:pPr>
      <w:r>
        <w:rPr>
          <w:sz w:val="28"/>
          <w:szCs w:val="28"/>
        </w:rPr>
        <w:t>8</w:t>
      </w:r>
      <w:r w:rsidRPr="00E34E62">
        <w:rPr>
          <w:sz w:val="28"/>
          <w:szCs w:val="28"/>
        </w:rPr>
        <w:t>. What has four legs and only one foot?</w:t>
      </w:r>
    </w:p>
    <w:p w:rsidR="00385CB7" w:rsidRPr="00E34E62" w:rsidRDefault="00385CB7" w:rsidP="00B13C4F">
      <w:pPr>
        <w:jc w:val="both"/>
        <w:rPr>
          <w:rFonts w:eastAsia="Times New Roman" w:cs="Times New Roman"/>
          <w:sz w:val="28"/>
          <w:szCs w:val="28"/>
        </w:rPr>
      </w:pPr>
      <w:r>
        <w:rPr>
          <w:sz w:val="28"/>
          <w:szCs w:val="28"/>
        </w:rPr>
        <w:t>9</w:t>
      </w:r>
      <w:r w:rsidRPr="00E34E62">
        <w:rPr>
          <w:sz w:val="28"/>
          <w:szCs w:val="28"/>
        </w:rPr>
        <w:t xml:space="preserve">. </w:t>
      </w:r>
      <w:r w:rsidRPr="00E34E62">
        <w:rPr>
          <w:rFonts w:eastAsia="Times New Roman" w:cs="Times New Roman"/>
          <w:sz w:val="28"/>
          <w:szCs w:val="28"/>
        </w:rPr>
        <w:t xml:space="preserve">It happens once in a minute, twice in a week, and once in a year? What is it? </w:t>
      </w:r>
    </w:p>
    <w:p w:rsidR="00385CB7" w:rsidRPr="00E34E62" w:rsidRDefault="00385CB7" w:rsidP="00B13C4F">
      <w:pPr>
        <w:jc w:val="both"/>
        <w:rPr>
          <w:sz w:val="28"/>
          <w:szCs w:val="28"/>
        </w:rPr>
      </w:pPr>
      <w:r>
        <w:rPr>
          <w:sz w:val="28"/>
          <w:szCs w:val="28"/>
        </w:rPr>
        <w:t>10</w:t>
      </w:r>
      <w:r w:rsidRPr="00E34E62">
        <w:rPr>
          <w:sz w:val="28"/>
          <w:szCs w:val="28"/>
        </w:rPr>
        <w:t>. Who makes it, has no need of it.</w:t>
      </w:r>
      <w:r w:rsidR="0023161B">
        <w:rPr>
          <w:sz w:val="28"/>
          <w:szCs w:val="28"/>
        </w:rPr>
        <w:t xml:space="preserve"> </w:t>
      </w:r>
      <w:r w:rsidRPr="00E34E62">
        <w:rPr>
          <w:sz w:val="28"/>
          <w:szCs w:val="28"/>
        </w:rPr>
        <w:t>Who buys it, has no use for it.</w:t>
      </w:r>
      <w:r w:rsidRPr="00E34E62">
        <w:rPr>
          <w:sz w:val="28"/>
          <w:szCs w:val="28"/>
        </w:rPr>
        <w:br/>
        <w:t>Who uses it can neither see nor feel it.</w:t>
      </w:r>
    </w:p>
    <w:p w:rsidR="00385CB7" w:rsidRPr="00E34E62" w:rsidRDefault="00385CB7" w:rsidP="00B13C4F">
      <w:pPr>
        <w:jc w:val="both"/>
        <w:rPr>
          <w:sz w:val="28"/>
          <w:szCs w:val="28"/>
        </w:rPr>
      </w:pPr>
      <w:r>
        <w:rPr>
          <w:sz w:val="28"/>
          <w:szCs w:val="28"/>
        </w:rPr>
        <w:t>11</w:t>
      </w:r>
      <w:r w:rsidRPr="00E34E62">
        <w:rPr>
          <w:sz w:val="28"/>
          <w:szCs w:val="28"/>
        </w:rPr>
        <w:t>. My love, when I gaze on thy beautiful face,</w:t>
      </w:r>
      <w:r w:rsidR="0023161B">
        <w:rPr>
          <w:sz w:val="28"/>
          <w:szCs w:val="28"/>
        </w:rPr>
        <w:t xml:space="preserve"> </w:t>
      </w:r>
      <w:r w:rsidRPr="00E34E62">
        <w:rPr>
          <w:sz w:val="28"/>
          <w:szCs w:val="28"/>
        </w:rPr>
        <w:t>Caree</w:t>
      </w:r>
      <w:r w:rsidR="0023161B">
        <w:rPr>
          <w:sz w:val="28"/>
          <w:szCs w:val="28"/>
        </w:rPr>
        <w:t xml:space="preserve">ring along, yet always in place. </w:t>
      </w:r>
      <w:r w:rsidRPr="00E34E62">
        <w:rPr>
          <w:sz w:val="28"/>
          <w:szCs w:val="28"/>
        </w:rPr>
        <w:t>The thought has often come into my mind</w:t>
      </w:r>
      <w:r w:rsidR="0023161B">
        <w:rPr>
          <w:sz w:val="28"/>
          <w:szCs w:val="28"/>
        </w:rPr>
        <w:t xml:space="preserve">, </w:t>
      </w:r>
      <w:proofErr w:type="gramStart"/>
      <w:r w:rsidRPr="00E34E62">
        <w:rPr>
          <w:sz w:val="28"/>
          <w:szCs w:val="28"/>
        </w:rPr>
        <w:t>If</w:t>
      </w:r>
      <w:proofErr w:type="gramEnd"/>
      <w:r w:rsidRPr="00E34E62">
        <w:rPr>
          <w:sz w:val="28"/>
          <w:szCs w:val="28"/>
        </w:rPr>
        <w:t xml:space="preserve"> I ever</w:t>
      </w:r>
      <w:r w:rsidR="0023161B">
        <w:rPr>
          <w:sz w:val="28"/>
          <w:szCs w:val="28"/>
        </w:rPr>
        <w:t xml:space="preserve"> shall see thy glorious behind. </w:t>
      </w:r>
      <w:r w:rsidRPr="00E34E62">
        <w:rPr>
          <w:sz w:val="28"/>
          <w:szCs w:val="28"/>
        </w:rPr>
        <w:t>What am I talking about?</w:t>
      </w:r>
    </w:p>
    <w:p w:rsidR="00385CB7" w:rsidRPr="00E34E62" w:rsidRDefault="00385CB7" w:rsidP="00B13C4F">
      <w:pPr>
        <w:jc w:val="both"/>
        <w:rPr>
          <w:sz w:val="28"/>
          <w:szCs w:val="28"/>
        </w:rPr>
      </w:pPr>
      <w:r>
        <w:rPr>
          <w:sz w:val="28"/>
          <w:szCs w:val="28"/>
        </w:rPr>
        <w:t>12</w:t>
      </w:r>
      <w:r w:rsidRPr="00E34E62">
        <w:rPr>
          <w:sz w:val="28"/>
          <w:szCs w:val="28"/>
        </w:rPr>
        <w:t>. What holds w</w:t>
      </w:r>
      <w:bookmarkStart w:id="0" w:name="_GoBack"/>
      <w:bookmarkEnd w:id="0"/>
      <w:r w:rsidRPr="00E34E62">
        <w:rPr>
          <w:sz w:val="28"/>
          <w:szCs w:val="28"/>
        </w:rPr>
        <w:t>ater yet is full of holes?</w:t>
      </w:r>
    </w:p>
    <w:p w:rsidR="00385CB7" w:rsidRPr="00E34E62" w:rsidRDefault="00385CB7" w:rsidP="00B13C4F">
      <w:pPr>
        <w:jc w:val="both"/>
        <w:rPr>
          <w:rFonts w:eastAsia="Times New Roman" w:cs="Times New Roman"/>
          <w:sz w:val="28"/>
          <w:szCs w:val="28"/>
        </w:rPr>
      </w:pPr>
      <w:r>
        <w:rPr>
          <w:sz w:val="28"/>
          <w:szCs w:val="28"/>
        </w:rPr>
        <w:t>13</w:t>
      </w:r>
      <w:r w:rsidRPr="00E34E62">
        <w:rPr>
          <w:sz w:val="28"/>
          <w:szCs w:val="28"/>
        </w:rPr>
        <w:t xml:space="preserve">. </w:t>
      </w:r>
      <w:r w:rsidRPr="00E34E62">
        <w:rPr>
          <w:rFonts w:eastAsia="Times New Roman" w:cs="Times New Roman"/>
          <w:sz w:val="28"/>
          <w:szCs w:val="28"/>
        </w:rPr>
        <w:t xml:space="preserve">What belongs to you but others use it more than you do? </w:t>
      </w:r>
    </w:p>
    <w:p w:rsidR="00385CB7" w:rsidRPr="00E34E62" w:rsidRDefault="00385CB7" w:rsidP="00B13C4F">
      <w:pPr>
        <w:jc w:val="both"/>
        <w:rPr>
          <w:sz w:val="28"/>
          <w:szCs w:val="28"/>
        </w:rPr>
      </w:pPr>
      <w:r>
        <w:rPr>
          <w:sz w:val="28"/>
          <w:szCs w:val="28"/>
        </w:rPr>
        <w:t>1</w:t>
      </w:r>
      <w:r w:rsidRPr="00E34E62">
        <w:rPr>
          <w:sz w:val="28"/>
          <w:szCs w:val="28"/>
        </w:rPr>
        <w:t>4. Tim owns a pocket knife with five different tools. It has a corkscrew, a bottle opener, tweezers, a screwdriver and something else. What?</w:t>
      </w:r>
    </w:p>
    <w:p w:rsidR="00A22915" w:rsidRPr="00735F8D" w:rsidRDefault="00385CB7" w:rsidP="00B13C4F">
      <w:pPr>
        <w:jc w:val="both"/>
        <w:rPr>
          <w:szCs w:val="24"/>
        </w:rPr>
      </w:pPr>
      <w:r>
        <w:rPr>
          <w:sz w:val="28"/>
          <w:szCs w:val="28"/>
        </w:rPr>
        <w:t>15</w:t>
      </w:r>
      <w:r w:rsidRPr="00E34E62">
        <w:rPr>
          <w:sz w:val="28"/>
          <w:szCs w:val="28"/>
        </w:rPr>
        <w:t xml:space="preserve">. You've got two jars, one of them fits exactly 5 </w:t>
      </w:r>
      <w:proofErr w:type="spellStart"/>
      <w:r w:rsidRPr="00E34E62">
        <w:rPr>
          <w:sz w:val="28"/>
          <w:szCs w:val="28"/>
        </w:rPr>
        <w:t>litres</w:t>
      </w:r>
      <w:proofErr w:type="spellEnd"/>
      <w:r w:rsidRPr="00E34E62">
        <w:rPr>
          <w:sz w:val="28"/>
          <w:szCs w:val="28"/>
        </w:rPr>
        <w:t xml:space="preserve">, the other one fits exactly 3 </w:t>
      </w:r>
      <w:proofErr w:type="spellStart"/>
      <w:r w:rsidRPr="00E34E62">
        <w:rPr>
          <w:sz w:val="28"/>
          <w:szCs w:val="28"/>
        </w:rPr>
        <w:t>litres</w:t>
      </w:r>
      <w:proofErr w:type="spellEnd"/>
      <w:r w:rsidRPr="00E34E62">
        <w:rPr>
          <w:sz w:val="28"/>
          <w:szCs w:val="28"/>
        </w:rPr>
        <w:t xml:space="preserve">. How could you get exactly 4 </w:t>
      </w:r>
      <w:proofErr w:type="spellStart"/>
      <w:r w:rsidRPr="00E34E62">
        <w:rPr>
          <w:sz w:val="28"/>
          <w:szCs w:val="28"/>
        </w:rPr>
        <w:t>litres</w:t>
      </w:r>
      <w:proofErr w:type="spellEnd"/>
      <w:r w:rsidRPr="00E34E62">
        <w:rPr>
          <w:sz w:val="28"/>
          <w:szCs w:val="28"/>
        </w:rPr>
        <w:t xml:space="preserve"> with these two jars? It is allowed to spoil some water.</w:t>
      </w:r>
    </w:p>
    <w:sectPr w:rsidR="00A22915" w:rsidRPr="00735F8D" w:rsidSect="00636847">
      <w:headerReference w:type="even" r:id="rId8"/>
      <w:headerReference w:type="default" r:id="rId9"/>
      <w:footerReference w:type="default" r:id="rId10"/>
      <w:headerReference w:type="firs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4E04" w:rsidRDefault="00DB4E04" w:rsidP="001221A0">
      <w:pPr>
        <w:spacing w:after="0" w:line="240" w:lineRule="auto"/>
      </w:pPr>
      <w:r>
        <w:separator/>
      </w:r>
    </w:p>
  </w:endnote>
  <w:endnote w:type="continuationSeparator" w:id="0">
    <w:p w:rsidR="00DB4E04" w:rsidRDefault="00DB4E04" w:rsidP="0012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MS PMincho"/>
    <w:charset w:val="80"/>
    <w:family w:val="roman"/>
    <w:pitch w:val="variable"/>
  </w:font>
  <w:font w:name="WenQuanYi Micro Hei">
    <w:altName w:val="MS Mincho"/>
    <w:charset w:val="80"/>
    <w:family w:val="auto"/>
    <w:pitch w:val="variable"/>
  </w:font>
  <w:font w:name="Lohit Hindi">
    <w:altName w:val="MS Mincho"/>
    <w:charset w:val="80"/>
    <w:family w:val="auto"/>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119392"/>
      <w:docPartObj>
        <w:docPartGallery w:val="Page Numbers (Bottom of Page)"/>
        <w:docPartUnique/>
      </w:docPartObj>
    </w:sdtPr>
    <w:sdtEndPr>
      <w:rPr>
        <w:color w:val="7F7F7F" w:themeColor="background1" w:themeShade="7F"/>
        <w:spacing w:val="60"/>
      </w:rPr>
    </w:sdtEndPr>
    <w:sdtContent>
      <w:p w:rsidR="0048753A" w:rsidRDefault="00420400" w:rsidP="0048753A">
        <w:pPr>
          <w:pStyle w:val="Footer"/>
          <w:pBdr>
            <w:top w:val="thinThickSmallGap" w:sz="24" w:space="1" w:color="622423" w:themeColor="accent2" w:themeShade="7F"/>
          </w:pBdr>
          <w:rPr>
            <w:rFonts w:asciiTheme="majorHAnsi" w:hAnsiTheme="majorHAnsi"/>
          </w:rPr>
        </w:pPr>
        <w:r>
          <w:fldChar w:fldCharType="begin"/>
        </w:r>
        <w:r>
          <w:instrText xml:space="preserve"> PAGE   \* MERGEFORMAT </w:instrText>
        </w:r>
        <w:r>
          <w:fldChar w:fldCharType="separate"/>
        </w:r>
        <w:r w:rsidR="00B13C4F" w:rsidRPr="00B13C4F">
          <w:rPr>
            <w:b/>
            <w:noProof/>
          </w:rPr>
          <w:t>1</w:t>
        </w:r>
        <w:r>
          <w:rPr>
            <w:b/>
            <w:noProof/>
          </w:rPr>
          <w:fldChar w:fldCharType="end"/>
        </w:r>
        <w:r w:rsidR="0048753A" w:rsidRPr="0048753A">
          <w:rPr>
            <w:b/>
          </w:rPr>
          <w:t xml:space="preserve"> | </w:t>
        </w:r>
        <w:r w:rsidR="0048753A" w:rsidRPr="0048753A">
          <w:rPr>
            <w:rFonts w:asciiTheme="majorHAnsi" w:hAnsiTheme="majorHAnsi"/>
          </w:rPr>
          <w:t>Launc</w:t>
        </w:r>
        <w:r w:rsidR="00902801">
          <w:rPr>
            <w:rFonts w:asciiTheme="majorHAnsi" w:hAnsiTheme="majorHAnsi"/>
          </w:rPr>
          <w:t>hpad LLC</w:t>
        </w:r>
        <w:r w:rsidR="00737DA3">
          <w:rPr>
            <w:rFonts w:asciiTheme="majorHAnsi" w:hAnsiTheme="majorHAnsi"/>
          </w:rPr>
          <w:t xml:space="preserve"> – Puzzle</w:t>
        </w:r>
        <w:r w:rsidR="0048753A" w:rsidRPr="0048753A">
          <w:rPr>
            <w:rFonts w:asciiTheme="majorHAnsi" w:hAnsiTheme="majorHAnsi"/>
          </w:rPr>
          <w:ptab w:relativeTo="margin" w:alignment="right" w:leader="none"/>
        </w:r>
        <w:r w:rsidR="0048753A" w:rsidRPr="0048753A">
          <w:rPr>
            <w:rFonts w:asciiTheme="majorHAnsi" w:hAnsiTheme="majorHAnsi"/>
          </w:rPr>
          <w:t>training@launchpadonline.in</w:t>
        </w:r>
      </w:p>
      <w:p w:rsidR="0048753A" w:rsidRDefault="00DB4E04">
        <w:pPr>
          <w:pStyle w:val="Footer"/>
          <w:pBdr>
            <w:top w:val="single" w:sz="4" w:space="1" w:color="D9D9D9" w:themeColor="background1" w:themeShade="D9"/>
          </w:pBdr>
          <w:rPr>
            <w:b/>
          </w:rPr>
        </w:pPr>
      </w:p>
    </w:sdtContent>
  </w:sdt>
  <w:p w:rsidR="001221A0" w:rsidRDefault="001221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4E04" w:rsidRDefault="00DB4E04" w:rsidP="001221A0">
      <w:pPr>
        <w:spacing w:after="0" w:line="240" w:lineRule="auto"/>
      </w:pPr>
      <w:r>
        <w:separator/>
      </w:r>
    </w:p>
  </w:footnote>
  <w:footnote w:type="continuationSeparator" w:id="0">
    <w:p w:rsidR="00DB4E04" w:rsidRDefault="00DB4E04" w:rsidP="001221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pPr>
      <w:pStyle w:val="Header"/>
    </w:pPr>
    <w:r>
      <w:rPr>
        <w:noProof/>
      </w:rPr>
      <w:drawing>
        <wp:anchor distT="0" distB="0" distL="114300" distR="114300" simplePos="0" relativeHeight="251656704" behindDoc="1" locked="0" layoutInCell="0" allowOverlap="1">
          <wp:simplePos x="0" y="0"/>
          <wp:positionH relativeFrom="margin">
            <wp:align>center</wp:align>
          </wp:positionH>
          <wp:positionV relativeFrom="margin">
            <wp:align>center</wp:align>
          </wp:positionV>
          <wp:extent cx="7456805" cy="4485005"/>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737DA3" w:rsidP="004316D9">
    <w:pPr>
      <w:pStyle w:val="Header"/>
    </w:pPr>
    <w:r>
      <w:rPr>
        <w:noProof/>
      </w:rPr>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456805" cy="4485005"/>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456805" cy="4485005"/>
                  </a:xfrm>
                  <a:prstGeom prst="rect">
                    <a:avLst/>
                  </a:prstGeom>
                  <a:noFill/>
                </pic:spPr>
              </pic:pic>
            </a:graphicData>
          </a:graphic>
          <wp14:sizeRelH relativeFrom="page">
            <wp14:pctWidth>0</wp14:pctWidth>
          </wp14:sizeRelH>
          <wp14:sizeRelV relativeFrom="page">
            <wp14:pctHeight>0</wp14:pctHeight>
          </wp14:sizeRelV>
        </wp:anchor>
      </w:drawing>
    </w:r>
    <w:r w:rsidR="001221A0">
      <w:rPr>
        <w:noProof/>
      </w:rPr>
      <w:drawing>
        <wp:inline distT="0" distB="0" distL="0" distR="0">
          <wp:extent cx="1428750" cy="655905"/>
          <wp:effectExtent l="19050" t="0" r="0" b="0"/>
          <wp:docPr id="3" name="Picture 3" descr="D:\Gowmi\Launchpad\Launchpad L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owmi\Launchpad\Launchpad LLC Logo.jpg"/>
                  <pic:cNvPicPr>
                    <a:picLocks noChangeAspect="1" noChangeArrowheads="1"/>
                  </pic:cNvPicPr>
                </pic:nvPicPr>
                <pic:blipFill>
                  <a:blip r:embed="rId2"/>
                  <a:srcRect/>
                  <a:stretch>
                    <a:fillRect/>
                  </a:stretch>
                </pic:blipFill>
                <pic:spPr bwMode="auto">
                  <a:xfrm>
                    <a:off x="0" y="0"/>
                    <a:ext cx="1434563" cy="658574"/>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21A0" w:rsidRDefault="00DB4E04">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587.15pt;height:353.15pt;z-index:-251657728;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7493524"/>
    <w:multiLevelType w:val="multilevel"/>
    <w:tmpl w:val="ED1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6BAE"/>
    <w:multiLevelType w:val="multilevel"/>
    <w:tmpl w:val="89D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77B7"/>
    <w:multiLevelType w:val="multilevel"/>
    <w:tmpl w:val="0B7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36ED"/>
    <w:multiLevelType w:val="multilevel"/>
    <w:tmpl w:val="9EBE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75CA"/>
    <w:multiLevelType w:val="multilevel"/>
    <w:tmpl w:val="188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66709"/>
    <w:multiLevelType w:val="multilevel"/>
    <w:tmpl w:val="09A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375D3"/>
    <w:multiLevelType w:val="multilevel"/>
    <w:tmpl w:val="C37C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2728F"/>
    <w:multiLevelType w:val="multilevel"/>
    <w:tmpl w:val="2F7E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0C03"/>
    <w:multiLevelType w:val="multilevel"/>
    <w:tmpl w:val="1BB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16655"/>
    <w:multiLevelType w:val="multilevel"/>
    <w:tmpl w:val="0AB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44688"/>
    <w:multiLevelType w:val="multilevel"/>
    <w:tmpl w:val="168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932E6"/>
    <w:multiLevelType w:val="multilevel"/>
    <w:tmpl w:val="B4C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660"/>
    <w:multiLevelType w:val="multilevel"/>
    <w:tmpl w:val="B5CE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83E0B"/>
    <w:multiLevelType w:val="multilevel"/>
    <w:tmpl w:val="CD8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919E9"/>
    <w:multiLevelType w:val="multilevel"/>
    <w:tmpl w:val="4BE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2503E"/>
    <w:multiLevelType w:val="multilevel"/>
    <w:tmpl w:val="47E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C650D"/>
    <w:multiLevelType w:val="multilevel"/>
    <w:tmpl w:val="04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14"/>
  </w:num>
  <w:num w:numId="5">
    <w:abstractNumId w:val="4"/>
  </w:num>
  <w:num w:numId="6">
    <w:abstractNumId w:val="8"/>
  </w:num>
  <w:num w:numId="7">
    <w:abstractNumId w:val="15"/>
  </w:num>
  <w:num w:numId="8">
    <w:abstractNumId w:val="13"/>
  </w:num>
  <w:num w:numId="9">
    <w:abstractNumId w:val="17"/>
  </w:num>
  <w:num w:numId="10">
    <w:abstractNumId w:val="12"/>
  </w:num>
  <w:num w:numId="11">
    <w:abstractNumId w:val="18"/>
  </w:num>
  <w:num w:numId="12">
    <w:abstractNumId w:val="7"/>
  </w:num>
  <w:num w:numId="13">
    <w:abstractNumId w:val="11"/>
  </w:num>
  <w:num w:numId="14">
    <w:abstractNumId w:val="16"/>
  </w:num>
  <w:num w:numId="15">
    <w:abstractNumId w:val="6"/>
  </w:num>
  <w:num w:numId="16">
    <w:abstractNumId w:val="9"/>
  </w:num>
  <w:num w:numId="17">
    <w:abstractNumId w:val="3"/>
  </w:num>
  <w:num w:numId="18">
    <w:abstractNumId w:val="10"/>
  </w:num>
  <w:num w:numId="19">
    <w:abstractNumId w:val="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1A0"/>
    <w:rsid w:val="00003F19"/>
    <w:rsid w:val="00033F6A"/>
    <w:rsid w:val="000957EF"/>
    <w:rsid w:val="000B118B"/>
    <w:rsid w:val="000D515D"/>
    <w:rsid w:val="000E7BF7"/>
    <w:rsid w:val="000F52B6"/>
    <w:rsid w:val="00100B61"/>
    <w:rsid w:val="001221A0"/>
    <w:rsid w:val="00194570"/>
    <w:rsid w:val="001E402D"/>
    <w:rsid w:val="001F0BEA"/>
    <w:rsid w:val="00200619"/>
    <w:rsid w:val="00225822"/>
    <w:rsid w:val="0023161B"/>
    <w:rsid w:val="002A2CEE"/>
    <w:rsid w:val="003612A3"/>
    <w:rsid w:val="00367AB2"/>
    <w:rsid w:val="00385CB7"/>
    <w:rsid w:val="00420400"/>
    <w:rsid w:val="004316D9"/>
    <w:rsid w:val="00436FF5"/>
    <w:rsid w:val="0048753A"/>
    <w:rsid w:val="004D41AF"/>
    <w:rsid w:val="004F7F71"/>
    <w:rsid w:val="005611C6"/>
    <w:rsid w:val="005B6502"/>
    <w:rsid w:val="005D4D41"/>
    <w:rsid w:val="00604590"/>
    <w:rsid w:val="00622130"/>
    <w:rsid w:val="00636847"/>
    <w:rsid w:val="0064777E"/>
    <w:rsid w:val="006922C0"/>
    <w:rsid w:val="006E4BDA"/>
    <w:rsid w:val="00726C92"/>
    <w:rsid w:val="00735F8D"/>
    <w:rsid w:val="00737DA3"/>
    <w:rsid w:val="00752C60"/>
    <w:rsid w:val="00756FC1"/>
    <w:rsid w:val="00775BF4"/>
    <w:rsid w:val="0081278C"/>
    <w:rsid w:val="008533BB"/>
    <w:rsid w:val="0086041D"/>
    <w:rsid w:val="00902801"/>
    <w:rsid w:val="00923D96"/>
    <w:rsid w:val="00950A97"/>
    <w:rsid w:val="00961563"/>
    <w:rsid w:val="009659E1"/>
    <w:rsid w:val="0097257C"/>
    <w:rsid w:val="00A22915"/>
    <w:rsid w:val="00A42336"/>
    <w:rsid w:val="00A423CD"/>
    <w:rsid w:val="00A55300"/>
    <w:rsid w:val="00A62A88"/>
    <w:rsid w:val="00AB6C60"/>
    <w:rsid w:val="00B13C4F"/>
    <w:rsid w:val="00BA280F"/>
    <w:rsid w:val="00BB2CB0"/>
    <w:rsid w:val="00BD1685"/>
    <w:rsid w:val="00BF451A"/>
    <w:rsid w:val="00C94A62"/>
    <w:rsid w:val="00CB77D4"/>
    <w:rsid w:val="00CC4CA9"/>
    <w:rsid w:val="00D05407"/>
    <w:rsid w:val="00DB4E04"/>
    <w:rsid w:val="00E04E37"/>
    <w:rsid w:val="00E36449"/>
    <w:rsid w:val="00EB38F8"/>
    <w:rsid w:val="00EB736E"/>
    <w:rsid w:val="00EF7209"/>
    <w:rsid w:val="00F4054E"/>
    <w:rsid w:val="00F67487"/>
    <w:rsid w:val="00FE5FD7"/>
    <w:rsid w:val="00FF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5B911D20-5E80-434E-9DED-9BD9AF83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2B6"/>
  </w:style>
  <w:style w:type="paragraph" w:styleId="Heading5">
    <w:name w:val="heading 5"/>
    <w:basedOn w:val="Normal"/>
    <w:link w:val="Heading5Char"/>
    <w:uiPriority w:val="9"/>
    <w:qFormat/>
    <w:rsid w:val="00A4233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1A0"/>
  </w:style>
  <w:style w:type="paragraph" w:styleId="Footer">
    <w:name w:val="footer"/>
    <w:basedOn w:val="Normal"/>
    <w:link w:val="FooterChar"/>
    <w:uiPriority w:val="99"/>
    <w:unhideWhenUsed/>
    <w:rsid w:val="00122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1A0"/>
  </w:style>
  <w:style w:type="paragraph" w:styleId="BalloonText">
    <w:name w:val="Balloon Text"/>
    <w:basedOn w:val="Normal"/>
    <w:link w:val="BalloonTextChar"/>
    <w:uiPriority w:val="99"/>
    <w:semiHidden/>
    <w:unhideWhenUsed/>
    <w:rsid w:val="001221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1A0"/>
    <w:rPr>
      <w:rFonts w:ascii="Tahoma" w:hAnsi="Tahoma" w:cs="Tahoma"/>
      <w:sz w:val="16"/>
      <w:szCs w:val="16"/>
    </w:rPr>
  </w:style>
  <w:style w:type="paragraph" w:styleId="BodyText">
    <w:name w:val="Body Text"/>
    <w:basedOn w:val="Normal"/>
    <w:link w:val="BodyTextChar"/>
    <w:rsid w:val="000F52B6"/>
    <w:pPr>
      <w:widowControl w:val="0"/>
      <w:suppressAutoHyphens/>
      <w:spacing w:after="120" w:line="240" w:lineRule="auto"/>
    </w:pPr>
    <w:rPr>
      <w:rFonts w:ascii="Liberation Serif" w:eastAsia="WenQuanYi Micro Hei" w:hAnsi="Liberation Serif" w:cs="Lohit Hindi"/>
      <w:kern w:val="1"/>
      <w:sz w:val="24"/>
      <w:szCs w:val="24"/>
      <w:lang w:eastAsia="hi-IN" w:bidi="hi-IN"/>
    </w:rPr>
  </w:style>
  <w:style w:type="character" w:customStyle="1" w:styleId="BodyTextChar">
    <w:name w:val="Body Text Char"/>
    <w:basedOn w:val="DefaultParagraphFont"/>
    <w:link w:val="BodyText"/>
    <w:rsid w:val="000F52B6"/>
    <w:rPr>
      <w:rFonts w:ascii="Liberation Serif" w:eastAsia="WenQuanYi Micro Hei" w:hAnsi="Liberation Serif" w:cs="Lohit Hindi"/>
      <w:kern w:val="1"/>
      <w:sz w:val="24"/>
      <w:szCs w:val="24"/>
      <w:lang w:eastAsia="hi-IN" w:bidi="hi-IN"/>
    </w:rPr>
  </w:style>
  <w:style w:type="character" w:customStyle="1" w:styleId="Heading5Char">
    <w:name w:val="Heading 5 Char"/>
    <w:basedOn w:val="DefaultParagraphFont"/>
    <w:link w:val="Heading5"/>
    <w:uiPriority w:val="9"/>
    <w:rsid w:val="00A4233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423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42336"/>
  </w:style>
  <w:style w:type="character" w:styleId="Strong">
    <w:name w:val="Strong"/>
    <w:basedOn w:val="DefaultParagraphFont"/>
    <w:uiPriority w:val="22"/>
    <w:qFormat/>
    <w:rsid w:val="00A42336"/>
    <w:rPr>
      <w:b/>
      <w:bCs/>
    </w:rPr>
  </w:style>
  <w:style w:type="character" w:styleId="Hyperlink">
    <w:name w:val="Hyperlink"/>
    <w:basedOn w:val="DefaultParagraphFont"/>
    <w:uiPriority w:val="99"/>
    <w:semiHidden/>
    <w:unhideWhenUsed/>
    <w:rsid w:val="00033F6A"/>
    <w:rPr>
      <w:color w:val="0000FF"/>
      <w:u w:val="single"/>
    </w:rPr>
  </w:style>
  <w:style w:type="character" w:customStyle="1" w:styleId="Title1">
    <w:name w:val="Title1"/>
    <w:basedOn w:val="DefaultParagraphFont"/>
    <w:rsid w:val="00033F6A"/>
  </w:style>
  <w:style w:type="paragraph" w:customStyle="1" w:styleId="answer">
    <w:name w:val="answer"/>
    <w:basedOn w:val="Normal"/>
    <w:rsid w:val="00033F6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3F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24673">
      <w:bodyDiv w:val="1"/>
      <w:marLeft w:val="0"/>
      <w:marRight w:val="0"/>
      <w:marTop w:val="0"/>
      <w:marBottom w:val="0"/>
      <w:divBdr>
        <w:top w:val="none" w:sz="0" w:space="0" w:color="auto"/>
        <w:left w:val="none" w:sz="0" w:space="0" w:color="auto"/>
        <w:bottom w:val="none" w:sz="0" w:space="0" w:color="auto"/>
        <w:right w:val="none" w:sz="0" w:space="0" w:color="auto"/>
      </w:divBdr>
    </w:div>
    <w:div w:id="415135357">
      <w:bodyDiv w:val="1"/>
      <w:marLeft w:val="0"/>
      <w:marRight w:val="0"/>
      <w:marTop w:val="0"/>
      <w:marBottom w:val="0"/>
      <w:divBdr>
        <w:top w:val="none" w:sz="0" w:space="0" w:color="auto"/>
        <w:left w:val="none" w:sz="0" w:space="0" w:color="auto"/>
        <w:bottom w:val="none" w:sz="0" w:space="0" w:color="auto"/>
        <w:right w:val="none" w:sz="0" w:space="0" w:color="auto"/>
      </w:divBdr>
    </w:div>
    <w:div w:id="468137618">
      <w:bodyDiv w:val="1"/>
      <w:marLeft w:val="0"/>
      <w:marRight w:val="0"/>
      <w:marTop w:val="0"/>
      <w:marBottom w:val="0"/>
      <w:divBdr>
        <w:top w:val="none" w:sz="0" w:space="0" w:color="auto"/>
        <w:left w:val="none" w:sz="0" w:space="0" w:color="auto"/>
        <w:bottom w:val="none" w:sz="0" w:space="0" w:color="auto"/>
        <w:right w:val="none" w:sz="0" w:space="0" w:color="auto"/>
      </w:divBdr>
      <w:divsChild>
        <w:div w:id="1185097479">
          <w:marLeft w:val="0"/>
          <w:marRight w:val="0"/>
          <w:marTop w:val="75"/>
          <w:marBottom w:val="0"/>
          <w:divBdr>
            <w:top w:val="none" w:sz="0" w:space="0" w:color="auto"/>
            <w:left w:val="none" w:sz="0" w:space="0" w:color="auto"/>
            <w:bottom w:val="none" w:sz="0" w:space="0" w:color="auto"/>
            <w:right w:val="none" w:sz="0" w:space="0" w:color="auto"/>
          </w:divBdr>
        </w:div>
        <w:div w:id="1953708307">
          <w:marLeft w:val="0"/>
          <w:marRight w:val="0"/>
          <w:marTop w:val="0"/>
          <w:marBottom w:val="225"/>
          <w:divBdr>
            <w:top w:val="none" w:sz="0" w:space="0" w:color="auto"/>
            <w:left w:val="none" w:sz="0" w:space="0" w:color="auto"/>
            <w:bottom w:val="none" w:sz="0" w:space="0" w:color="auto"/>
            <w:right w:val="none" w:sz="0" w:space="0" w:color="auto"/>
          </w:divBdr>
          <w:divsChild>
            <w:div w:id="1569224248">
              <w:marLeft w:val="0"/>
              <w:marRight w:val="0"/>
              <w:marTop w:val="0"/>
              <w:marBottom w:val="0"/>
              <w:divBdr>
                <w:top w:val="dotted" w:sz="2" w:space="8" w:color="666666"/>
                <w:left w:val="dotted" w:sz="2" w:space="0" w:color="666666"/>
                <w:bottom w:val="dotted" w:sz="6" w:space="8" w:color="666666"/>
                <w:right w:val="dotted" w:sz="2" w:space="0" w:color="666666"/>
              </w:divBdr>
            </w:div>
            <w:div w:id="1571428196">
              <w:marLeft w:val="0"/>
              <w:marRight w:val="0"/>
              <w:marTop w:val="0"/>
              <w:marBottom w:val="0"/>
              <w:divBdr>
                <w:top w:val="dotted" w:sz="2" w:space="8" w:color="666666"/>
                <w:left w:val="dotted" w:sz="2" w:space="0" w:color="666666"/>
                <w:bottom w:val="dotted" w:sz="6" w:space="8" w:color="666666"/>
                <w:right w:val="dotted" w:sz="2" w:space="0" w:color="666666"/>
              </w:divBdr>
            </w:div>
          </w:divsChild>
        </w:div>
      </w:divsChild>
    </w:div>
    <w:div w:id="768892368">
      <w:bodyDiv w:val="1"/>
      <w:marLeft w:val="0"/>
      <w:marRight w:val="0"/>
      <w:marTop w:val="0"/>
      <w:marBottom w:val="0"/>
      <w:divBdr>
        <w:top w:val="none" w:sz="0" w:space="0" w:color="auto"/>
        <w:left w:val="none" w:sz="0" w:space="0" w:color="auto"/>
        <w:bottom w:val="none" w:sz="0" w:space="0" w:color="auto"/>
        <w:right w:val="none" w:sz="0" w:space="0" w:color="auto"/>
      </w:divBdr>
      <w:divsChild>
        <w:div w:id="62601776">
          <w:marLeft w:val="0"/>
          <w:marRight w:val="0"/>
          <w:marTop w:val="0"/>
          <w:marBottom w:val="0"/>
          <w:divBdr>
            <w:top w:val="none" w:sz="0" w:space="0" w:color="auto"/>
            <w:left w:val="none" w:sz="0" w:space="0" w:color="auto"/>
            <w:bottom w:val="none" w:sz="0" w:space="0" w:color="auto"/>
            <w:right w:val="none" w:sz="0" w:space="0" w:color="auto"/>
          </w:divBdr>
        </w:div>
        <w:div w:id="1732341527">
          <w:marLeft w:val="0"/>
          <w:marRight w:val="0"/>
          <w:marTop w:val="0"/>
          <w:marBottom w:val="0"/>
          <w:divBdr>
            <w:top w:val="none" w:sz="0" w:space="0" w:color="auto"/>
            <w:left w:val="none" w:sz="0" w:space="0" w:color="auto"/>
            <w:bottom w:val="none" w:sz="0" w:space="0" w:color="auto"/>
            <w:right w:val="none" w:sz="0" w:space="0" w:color="auto"/>
          </w:divBdr>
        </w:div>
        <w:div w:id="1633897689">
          <w:marLeft w:val="0"/>
          <w:marRight w:val="0"/>
          <w:marTop w:val="0"/>
          <w:marBottom w:val="0"/>
          <w:divBdr>
            <w:top w:val="none" w:sz="0" w:space="0" w:color="auto"/>
            <w:left w:val="none" w:sz="0" w:space="0" w:color="auto"/>
            <w:bottom w:val="none" w:sz="0" w:space="0" w:color="auto"/>
            <w:right w:val="none" w:sz="0" w:space="0" w:color="auto"/>
          </w:divBdr>
        </w:div>
        <w:div w:id="1166281953">
          <w:marLeft w:val="0"/>
          <w:marRight w:val="0"/>
          <w:marTop w:val="0"/>
          <w:marBottom w:val="0"/>
          <w:divBdr>
            <w:top w:val="none" w:sz="0" w:space="0" w:color="auto"/>
            <w:left w:val="none" w:sz="0" w:space="0" w:color="auto"/>
            <w:bottom w:val="none" w:sz="0" w:space="0" w:color="auto"/>
            <w:right w:val="none" w:sz="0" w:space="0" w:color="auto"/>
          </w:divBdr>
        </w:div>
      </w:divsChild>
    </w:div>
    <w:div w:id="882250542">
      <w:bodyDiv w:val="1"/>
      <w:marLeft w:val="0"/>
      <w:marRight w:val="0"/>
      <w:marTop w:val="0"/>
      <w:marBottom w:val="0"/>
      <w:divBdr>
        <w:top w:val="none" w:sz="0" w:space="0" w:color="auto"/>
        <w:left w:val="none" w:sz="0" w:space="0" w:color="auto"/>
        <w:bottom w:val="none" w:sz="0" w:space="0" w:color="auto"/>
        <w:right w:val="none" w:sz="0" w:space="0" w:color="auto"/>
      </w:divBdr>
      <w:divsChild>
        <w:div w:id="505900737">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94849950">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 w:id="1156338011">
          <w:blockQuote w:val="1"/>
          <w:marLeft w:val="600"/>
          <w:marRight w:val="0"/>
          <w:marTop w:val="0"/>
          <w:marBottom w:val="240"/>
          <w:divBdr>
            <w:top w:val="single" w:sz="6" w:space="8" w:color="DDDDDD"/>
            <w:left w:val="single" w:sz="6" w:space="11" w:color="DDDDDD"/>
            <w:bottom w:val="single" w:sz="6" w:space="8" w:color="DDDDDD"/>
            <w:right w:val="single" w:sz="6" w:space="11" w:color="DDDDDD"/>
          </w:divBdr>
        </w:div>
      </w:divsChild>
    </w:div>
    <w:div w:id="1031030120">
      <w:bodyDiv w:val="1"/>
      <w:marLeft w:val="0"/>
      <w:marRight w:val="0"/>
      <w:marTop w:val="0"/>
      <w:marBottom w:val="0"/>
      <w:divBdr>
        <w:top w:val="none" w:sz="0" w:space="0" w:color="auto"/>
        <w:left w:val="none" w:sz="0" w:space="0" w:color="auto"/>
        <w:bottom w:val="none" w:sz="0" w:space="0" w:color="auto"/>
        <w:right w:val="none" w:sz="0" w:space="0" w:color="auto"/>
      </w:divBdr>
    </w:div>
    <w:div w:id="1339772793">
      <w:bodyDiv w:val="1"/>
      <w:marLeft w:val="0"/>
      <w:marRight w:val="0"/>
      <w:marTop w:val="0"/>
      <w:marBottom w:val="0"/>
      <w:divBdr>
        <w:top w:val="none" w:sz="0" w:space="0" w:color="auto"/>
        <w:left w:val="none" w:sz="0" w:space="0" w:color="auto"/>
        <w:bottom w:val="none" w:sz="0" w:space="0" w:color="auto"/>
        <w:right w:val="none" w:sz="0" w:space="0" w:color="auto"/>
      </w:divBdr>
    </w:div>
    <w:div w:id="1914000530">
      <w:bodyDiv w:val="1"/>
      <w:marLeft w:val="0"/>
      <w:marRight w:val="0"/>
      <w:marTop w:val="0"/>
      <w:marBottom w:val="0"/>
      <w:divBdr>
        <w:top w:val="none" w:sz="0" w:space="0" w:color="auto"/>
        <w:left w:val="none" w:sz="0" w:space="0" w:color="auto"/>
        <w:bottom w:val="none" w:sz="0" w:space="0" w:color="auto"/>
        <w:right w:val="none" w:sz="0" w:space="0" w:color="auto"/>
      </w:divBdr>
    </w:div>
    <w:div w:id="201093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99E62-3F8A-46FF-B715-5088537AD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GOW</dc:creator>
  <cp:lastModifiedBy>Welcome</cp:lastModifiedBy>
  <cp:revision>5</cp:revision>
  <cp:lastPrinted>2012-05-31T17:55:00Z</cp:lastPrinted>
  <dcterms:created xsi:type="dcterms:W3CDTF">2015-08-22T10:50:00Z</dcterms:created>
  <dcterms:modified xsi:type="dcterms:W3CDTF">2015-08-22T11:03:00Z</dcterms:modified>
</cp:coreProperties>
</file>