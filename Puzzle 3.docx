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DA3" w:rsidRDefault="00737DA3" w:rsidP="00C071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3AB0">
        <w:rPr>
          <w:rFonts w:ascii="Times New Roman" w:hAnsi="Times New Roman" w:cs="Times New Roman"/>
          <w:b/>
          <w:sz w:val="28"/>
          <w:szCs w:val="28"/>
        </w:rPr>
        <w:t>PUZZLE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1. What goes up the chimney down, but can't go down the chimney up?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2. It happens once in a minute, twice in a week, and once in a year? What is it?</w:t>
      </w:r>
    </w:p>
    <w:p w:rsidR="00961563" w:rsidRDefault="00961563" w:rsidP="00C071DE">
      <w:pPr>
        <w:spacing w:after="0" w:line="240" w:lineRule="auto"/>
        <w:jc w:val="both"/>
        <w:rPr>
          <w:rFonts w:eastAsia="Times New Roman" w:cs="Times New Roman"/>
          <w:sz w:val="28"/>
          <w:szCs w:val="28"/>
        </w:rPr>
      </w:pPr>
      <w:r w:rsidRPr="00E34E62">
        <w:rPr>
          <w:rFonts w:eastAsia="Times New Roman" w:cs="Times New Roman"/>
          <w:sz w:val="28"/>
          <w:szCs w:val="28"/>
        </w:rPr>
        <w:t xml:space="preserve">3. What has four legs in the evening, two legs in the afternoon, and three legs in the evening? </w:t>
      </w:r>
    </w:p>
    <w:p w:rsidR="00C071DE" w:rsidRPr="00E34E62" w:rsidRDefault="00C071DE" w:rsidP="00C071DE">
      <w:pPr>
        <w:spacing w:after="0" w:line="240" w:lineRule="auto"/>
        <w:jc w:val="both"/>
        <w:rPr>
          <w:rFonts w:eastAsia="Times New Roman" w:cs="Times New Roman"/>
          <w:sz w:val="28"/>
          <w:szCs w:val="28"/>
        </w:rPr>
      </w:pP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4. Imagine that you need to put a coin into an empty bottle and then insert a cork into the neck.</w:t>
      </w:r>
      <w:r w:rsidR="00C071DE">
        <w:rPr>
          <w:sz w:val="28"/>
          <w:szCs w:val="28"/>
        </w:rPr>
        <w:t xml:space="preserve"> </w:t>
      </w:r>
      <w:r w:rsidRPr="00E34E62">
        <w:rPr>
          <w:sz w:val="28"/>
          <w:szCs w:val="28"/>
        </w:rPr>
        <w:t>Is there a way to remove the coin without taking out the cork or breaking the bottle?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5. I live, yet</w:t>
      </w:r>
      <w:r>
        <w:rPr>
          <w:sz w:val="28"/>
          <w:szCs w:val="28"/>
        </w:rPr>
        <w:t xml:space="preserve"> don't breathe, I am freezing. </w:t>
      </w:r>
      <w:r w:rsidRPr="00E34E62">
        <w:rPr>
          <w:sz w:val="28"/>
          <w:szCs w:val="28"/>
        </w:rPr>
        <w:t>I am never</w:t>
      </w:r>
      <w:r>
        <w:rPr>
          <w:sz w:val="28"/>
          <w:szCs w:val="28"/>
        </w:rPr>
        <w:t xml:space="preserve"> thirsty, but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always drink. </w:t>
      </w:r>
      <w:r>
        <w:rPr>
          <w:sz w:val="28"/>
          <w:szCs w:val="28"/>
        </w:rPr>
        <w:br/>
      </w:r>
      <w:r w:rsidRPr="00E34E62">
        <w:rPr>
          <w:sz w:val="28"/>
          <w:szCs w:val="28"/>
        </w:rPr>
        <w:t>WHAT AM I?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 xml:space="preserve">6. I am a </w:t>
      </w:r>
      <w:proofErr w:type="spellStart"/>
      <w:r w:rsidRPr="00E34E62">
        <w:rPr>
          <w:sz w:val="28"/>
          <w:szCs w:val="28"/>
        </w:rPr>
        <w:t>vicous</w:t>
      </w:r>
      <w:proofErr w:type="spellEnd"/>
      <w:r w:rsidRPr="00E34E62">
        <w:rPr>
          <w:sz w:val="28"/>
          <w:szCs w:val="28"/>
        </w:rPr>
        <w:t xml:space="preserve"> man-killer when </w:t>
      </w:r>
      <w:proofErr w:type="spellStart"/>
      <w:r w:rsidRPr="00E34E62">
        <w:rPr>
          <w:sz w:val="28"/>
          <w:szCs w:val="28"/>
        </w:rPr>
        <w:t>i</w:t>
      </w:r>
      <w:proofErr w:type="spellEnd"/>
      <w:r w:rsidRPr="00E34E62">
        <w:rPr>
          <w:sz w:val="28"/>
          <w:szCs w:val="28"/>
        </w:rPr>
        <w:t xml:space="preserve"> am angry but I am gentle and calm when I am happy. I can be a home pet but my fangs </w:t>
      </w:r>
      <w:proofErr w:type="spellStart"/>
      <w:r w:rsidRPr="00E34E62">
        <w:rPr>
          <w:sz w:val="28"/>
          <w:szCs w:val="28"/>
        </w:rPr>
        <w:t>dont</w:t>
      </w:r>
      <w:proofErr w:type="spellEnd"/>
      <w:r w:rsidRPr="00E34E62">
        <w:rPr>
          <w:sz w:val="28"/>
          <w:szCs w:val="28"/>
        </w:rPr>
        <w:t xml:space="preserve"> suit the job. I have a legend about me but I know it might not be true. </w:t>
      </w:r>
      <w:r w:rsidR="00C071DE">
        <w:rPr>
          <w:sz w:val="28"/>
          <w:szCs w:val="28"/>
        </w:rPr>
        <w:t xml:space="preserve"> </w:t>
      </w:r>
      <w:r w:rsidRPr="00E34E62">
        <w:rPr>
          <w:sz w:val="28"/>
          <w:szCs w:val="28"/>
        </w:rPr>
        <w:t>I may look scary but I am not really that scary. I may walk into your garden</w:t>
      </w:r>
      <w:r>
        <w:rPr>
          <w:sz w:val="28"/>
          <w:szCs w:val="28"/>
        </w:rPr>
        <w:t xml:space="preserve"> but then I would tell a lie. </w:t>
      </w:r>
      <w:r w:rsidR="00C071DE">
        <w:rPr>
          <w:sz w:val="28"/>
          <w:szCs w:val="28"/>
        </w:rPr>
        <w:t xml:space="preserve"> </w:t>
      </w:r>
      <w:r w:rsidRPr="00E34E62">
        <w:rPr>
          <w:sz w:val="28"/>
          <w:szCs w:val="28"/>
        </w:rPr>
        <w:t xml:space="preserve">What am </w:t>
      </w:r>
      <w:proofErr w:type="gramStart"/>
      <w:r w:rsidRPr="00E34E62">
        <w:rPr>
          <w:sz w:val="28"/>
          <w:szCs w:val="28"/>
        </w:rPr>
        <w:t>I ?</w:t>
      </w:r>
      <w:proofErr w:type="gramEnd"/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 xml:space="preserve">7. When you don't have it you want it, but when you do have it you want to share </w:t>
      </w:r>
      <w:proofErr w:type="gramStart"/>
      <w:r w:rsidRPr="00E34E62">
        <w:rPr>
          <w:sz w:val="28"/>
          <w:szCs w:val="28"/>
        </w:rPr>
        <w:t>it ,</w:t>
      </w:r>
      <w:proofErr w:type="gramEnd"/>
      <w:r w:rsidRPr="00E34E62">
        <w:rPr>
          <w:sz w:val="28"/>
          <w:szCs w:val="28"/>
        </w:rPr>
        <w:t xml:space="preserve"> but you have to keep it. What is it?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8. What has three feet, but no toes?</w:t>
      </w:r>
    </w:p>
    <w:p w:rsidR="00961563" w:rsidRPr="00961563" w:rsidRDefault="00961563" w:rsidP="00C071DE">
      <w:pPr>
        <w:jc w:val="both"/>
        <w:rPr>
          <w:rFonts w:eastAsia="Times New Roman" w:cs="Times New Roman"/>
          <w:sz w:val="28"/>
          <w:szCs w:val="28"/>
        </w:rPr>
      </w:pPr>
      <w:r w:rsidRPr="00E34E62">
        <w:rPr>
          <w:sz w:val="28"/>
          <w:szCs w:val="28"/>
        </w:rPr>
        <w:t xml:space="preserve">9. </w:t>
      </w:r>
      <w:r w:rsidRPr="00E34E62">
        <w:rPr>
          <w:rFonts w:eastAsia="Times New Roman" w:cs="Times New Roman"/>
          <w:sz w:val="28"/>
          <w:szCs w:val="28"/>
        </w:rPr>
        <w:t xml:space="preserve">What's black and white and red (read) all over? 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 xml:space="preserve">10. Mary's father has five daughters: 1. Nana, 2. Nene, 3. </w:t>
      </w:r>
      <w:proofErr w:type="spellStart"/>
      <w:r w:rsidRPr="00E34E62">
        <w:rPr>
          <w:sz w:val="28"/>
          <w:szCs w:val="28"/>
        </w:rPr>
        <w:t>Nini</w:t>
      </w:r>
      <w:proofErr w:type="spellEnd"/>
      <w:r w:rsidRPr="00E34E62">
        <w:rPr>
          <w:sz w:val="28"/>
          <w:szCs w:val="28"/>
        </w:rPr>
        <w:t xml:space="preserve">, 4. </w:t>
      </w:r>
      <w:proofErr w:type="spellStart"/>
      <w:r w:rsidRPr="00E34E62">
        <w:rPr>
          <w:sz w:val="28"/>
          <w:szCs w:val="28"/>
        </w:rPr>
        <w:t>Nono</w:t>
      </w:r>
      <w:proofErr w:type="spellEnd"/>
      <w:r w:rsidRPr="00E34E62">
        <w:rPr>
          <w:sz w:val="28"/>
          <w:szCs w:val="28"/>
        </w:rPr>
        <w:t>. What is the name of the fifth daughter?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 w:rsidRPr="00E34E62">
        <w:rPr>
          <w:sz w:val="28"/>
          <w:szCs w:val="28"/>
        </w:rPr>
        <w:t>11. Give me food, and I will live; give me water, and I will die. What am I?</w:t>
      </w:r>
    </w:p>
    <w:p w:rsidR="00961563" w:rsidRPr="00E34E62" w:rsidRDefault="00961563" w:rsidP="00C071DE">
      <w:pPr>
        <w:jc w:val="both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t>12</w:t>
      </w:r>
      <w:r w:rsidRPr="00E34E62">
        <w:rPr>
          <w:sz w:val="28"/>
          <w:szCs w:val="28"/>
        </w:rPr>
        <w:t xml:space="preserve">. </w:t>
      </w:r>
      <w:r w:rsidRPr="00E34E62">
        <w:rPr>
          <w:rFonts w:eastAsia="Times New Roman" w:cs="Times New Roman"/>
          <w:sz w:val="28"/>
          <w:szCs w:val="28"/>
        </w:rPr>
        <w:t xml:space="preserve">I'm full of air but can't breathe. What am I? 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E34E62">
        <w:rPr>
          <w:sz w:val="28"/>
          <w:szCs w:val="28"/>
        </w:rPr>
        <w:t>. What gets whiter the dirtier that it gets?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E34E62">
        <w:rPr>
          <w:sz w:val="28"/>
          <w:szCs w:val="28"/>
        </w:rPr>
        <w:t>. My first is in tea but not in leaf</w:t>
      </w:r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>My second is in teapot and also in teeth</w:t>
      </w:r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 xml:space="preserve">My third is in caddy but not in </w:t>
      </w:r>
      <w:proofErr w:type="spellStart"/>
      <w:r w:rsidRPr="00E34E62">
        <w:rPr>
          <w:sz w:val="28"/>
          <w:szCs w:val="28"/>
        </w:rPr>
        <w:t>cosy</w:t>
      </w:r>
      <w:proofErr w:type="spellEnd"/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>My fourth is in cup but not in rosy</w:t>
      </w:r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>My fifth is in herbal and also in health</w:t>
      </w:r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>My sixth is in peppermint and always in wealth</w:t>
      </w:r>
      <w:r w:rsidR="00C071DE">
        <w:rPr>
          <w:sz w:val="28"/>
          <w:szCs w:val="28"/>
        </w:rPr>
        <w:t xml:space="preserve">, </w:t>
      </w:r>
      <w:r w:rsidRPr="00E34E62">
        <w:rPr>
          <w:sz w:val="28"/>
          <w:szCs w:val="28"/>
        </w:rPr>
        <w:t>My last is in drink, so what can I be?</w:t>
      </w:r>
      <w:r w:rsidR="00C071DE">
        <w:rPr>
          <w:sz w:val="28"/>
          <w:szCs w:val="28"/>
        </w:rPr>
        <w:t xml:space="preserve"> </w:t>
      </w:r>
      <w:bookmarkStart w:id="0" w:name="_GoBack"/>
      <w:bookmarkEnd w:id="0"/>
      <w:r w:rsidRPr="00E34E62">
        <w:rPr>
          <w:sz w:val="28"/>
          <w:szCs w:val="28"/>
        </w:rPr>
        <w:t>I’m there in a classroom, do you listen to me?</w:t>
      </w:r>
    </w:p>
    <w:p w:rsidR="00961563" w:rsidRPr="00E34E62" w:rsidRDefault="00961563" w:rsidP="00C071D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15</w:t>
      </w:r>
      <w:r w:rsidRPr="00E34E62">
        <w:rPr>
          <w:sz w:val="28"/>
          <w:szCs w:val="28"/>
        </w:rPr>
        <w:t>. As fast as an eagle, as slow as a slug. As tall as a tree, as small as a bug. Sometimes in front, sometimes behind. Never on top, and always aligned. What is it?</w:t>
      </w:r>
    </w:p>
    <w:p w:rsidR="00961563" w:rsidRPr="00735F8D" w:rsidRDefault="00961563" w:rsidP="00C071DE">
      <w:pPr>
        <w:jc w:val="both"/>
        <w:rPr>
          <w:szCs w:val="24"/>
        </w:rPr>
      </w:pPr>
    </w:p>
    <w:p w:rsidR="00A22915" w:rsidRPr="00735F8D" w:rsidRDefault="00A22915" w:rsidP="00C071DE">
      <w:pPr>
        <w:tabs>
          <w:tab w:val="left" w:pos="1095"/>
        </w:tabs>
        <w:jc w:val="both"/>
        <w:rPr>
          <w:szCs w:val="24"/>
        </w:rPr>
      </w:pPr>
    </w:p>
    <w:sectPr w:rsidR="00A22915" w:rsidRPr="00735F8D" w:rsidSect="00636847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269" w:rsidRDefault="00495269" w:rsidP="001221A0">
      <w:pPr>
        <w:spacing w:after="0" w:line="240" w:lineRule="auto"/>
      </w:pPr>
      <w:r>
        <w:separator/>
      </w:r>
    </w:p>
  </w:endnote>
  <w:endnote w:type="continuationSeparator" w:id="0">
    <w:p w:rsidR="00495269" w:rsidRDefault="00495269" w:rsidP="00122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MS PMincho"/>
    <w:charset w:val="80"/>
    <w:family w:val="roman"/>
    <w:pitch w:val="variable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1119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8753A" w:rsidRDefault="00420400" w:rsidP="0048753A">
        <w:pPr>
          <w:pStyle w:val="Footer"/>
          <w:pBdr>
            <w:top w:val="thinThickSmallGap" w:sz="24" w:space="1" w:color="622423" w:themeColor="accent2" w:themeShade="7F"/>
          </w:pBdr>
          <w:rPr>
            <w:rFonts w:asciiTheme="majorHAnsi" w:hAnsiTheme="majorHAnsi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71DE" w:rsidRPr="00C071DE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48753A" w:rsidRPr="0048753A">
          <w:rPr>
            <w:b/>
          </w:rPr>
          <w:t xml:space="preserve"> | </w:t>
        </w:r>
        <w:r w:rsidR="0048753A" w:rsidRPr="0048753A">
          <w:rPr>
            <w:rFonts w:asciiTheme="majorHAnsi" w:hAnsiTheme="majorHAnsi"/>
          </w:rPr>
          <w:t>Launc</w:t>
        </w:r>
        <w:r w:rsidR="00902801">
          <w:rPr>
            <w:rFonts w:asciiTheme="majorHAnsi" w:hAnsiTheme="majorHAnsi"/>
          </w:rPr>
          <w:t>hpad LLC</w:t>
        </w:r>
        <w:r w:rsidR="00737DA3">
          <w:rPr>
            <w:rFonts w:asciiTheme="majorHAnsi" w:hAnsiTheme="majorHAnsi"/>
          </w:rPr>
          <w:t xml:space="preserve"> – Puzzle</w:t>
        </w:r>
        <w:r w:rsidR="0048753A" w:rsidRPr="0048753A">
          <w:rPr>
            <w:rFonts w:asciiTheme="majorHAnsi" w:hAnsiTheme="majorHAnsi"/>
          </w:rPr>
          <w:ptab w:relativeTo="margin" w:alignment="right" w:leader="none"/>
        </w:r>
        <w:r w:rsidR="0048753A" w:rsidRPr="0048753A">
          <w:rPr>
            <w:rFonts w:asciiTheme="majorHAnsi" w:hAnsiTheme="majorHAnsi"/>
          </w:rPr>
          <w:t>training@launchpadonline.in</w:t>
        </w:r>
      </w:p>
      <w:p w:rsidR="0048753A" w:rsidRDefault="00495269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</w:p>
    </w:sdtContent>
  </w:sdt>
  <w:p w:rsidR="001221A0" w:rsidRDefault="001221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269" w:rsidRDefault="00495269" w:rsidP="001221A0">
      <w:pPr>
        <w:spacing w:after="0" w:line="240" w:lineRule="auto"/>
      </w:pPr>
      <w:r>
        <w:separator/>
      </w:r>
    </w:p>
  </w:footnote>
  <w:footnote w:type="continuationSeparator" w:id="0">
    <w:p w:rsidR="00495269" w:rsidRDefault="00495269" w:rsidP="00122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1A0" w:rsidRDefault="00737DA3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456805" cy="4485005"/>
          <wp:effectExtent l="0" t="0" r="0" b="0"/>
          <wp:wrapNone/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6805" cy="4485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1A0" w:rsidRDefault="00737DA3" w:rsidP="004316D9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456805" cy="4485005"/>
          <wp:effectExtent l="0" t="0" r="0" b="0"/>
          <wp:wrapNone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6805" cy="4485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21A0">
      <w:rPr>
        <w:noProof/>
      </w:rPr>
      <w:drawing>
        <wp:inline distT="0" distB="0" distL="0" distR="0">
          <wp:extent cx="1428750" cy="655905"/>
          <wp:effectExtent l="19050" t="0" r="0" b="0"/>
          <wp:docPr id="3" name="Picture 3" descr="D:\Gowmi\Launchpad\Launchpad LLC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Gowmi\Launchpad\Launchpad LLC 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4563" cy="6585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21A0" w:rsidRDefault="00495269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587.15pt;height:353.15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7493524"/>
    <w:multiLevelType w:val="multilevel"/>
    <w:tmpl w:val="ED1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BAE"/>
    <w:multiLevelType w:val="multilevel"/>
    <w:tmpl w:val="89D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077B7"/>
    <w:multiLevelType w:val="multilevel"/>
    <w:tmpl w:val="0B7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136ED"/>
    <w:multiLevelType w:val="multilevel"/>
    <w:tmpl w:val="9EB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B75CA"/>
    <w:multiLevelType w:val="multilevel"/>
    <w:tmpl w:val="188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6709"/>
    <w:multiLevelType w:val="multilevel"/>
    <w:tmpl w:val="09A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75D3"/>
    <w:multiLevelType w:val="multilevel"/>
    <w:tmpl w:val="C37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2728F"/>
    <w:multiLevelType w:val="multilevel"/>
    <w:tmpl w:val="2F7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30C03"/>
    <w:multiLevelType w:val="multilevel"/>
    <w:tmpl w:val="1BB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16655"/>
    <w:multiLevelType w:val="multilevel"/>
    <w:tmpl w:val="0AB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44688"/>
    <w:multiLevelType w:val="multilevel"/>
    <w:tmpl w:val="168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32E6"/>
    <w:multiLevelType w:val="multilevel"/>
    <w:tmpl w:val="B4C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35660"/>
    <w:multiLevelType w:val="multilevel"/>
    <w:tmpl w:val="B5CE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83E0B"/>
    <w:multiLevelType w:val="multilevel"/>
    <w:tmpl w:val="CD8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919E9"/>
    <w:multiLevelType w:val="multilevel"/>
    <w:tmpl w:val="4BE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2503E"/>
    <w:multiLevelType w:val="multilevel"/>
    <w:tmpl w:val="47E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C650D"/>
    <w:multiLevelType w:val="multilevel"/>
    <w:tmpl w:val="04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4"/>
  </w:num>
  <w:num w:numId="6">
    <w:abstractNumId w:val="8"/>
  </w:num>
  <w:num w:numId="7">
    <w:abstractNumId w:val="15"/>
  </w:num>
  <w:num w:numId="8">
    <w:abstractNumId w:val="13"/>
  </w:num>
  <w:num w:numId="9">
    <w:abstractNumId w:val="17"/>
  </w:num>
  <w:num w:numId="10">
    <w:abstractNumId w:val="12"/>
  </w:num>
  <w:num w:numId="11">
    <w:abstractNumId w:val="18"/>
  </w:num>
  <w:num w:numId="12">
    <w:abstractNumId w:val="7"/>
  </w:num>
  <w:num w:numId="13">
    <w:abstractNumId w:val="11"/>
  </w:num>
  <w:num w:numId="14">
    <w:abstractNumId w:val="16"/>
  </w:num>
  <w:num w:numId="15">
    <w:abstractNumId w:val="6"/>
  </w:num>
  <w:num w:numId="16">
    <w:abstractNumId w:val="9"/>
  </w:num>
  <w:num w:numId="17">
    <w:abstractNumId w:val="3"/>
  </w:num>
  <w:num w:numId="18">
    <w:abstractNumId w:val="10"/>
  </w:num>
  <w:num w:numId="19">
    <w:abstractNumId w:val="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1A0"/>
    <w:rsid w:val="00003F19"/>
    <w:rsid w:val="00033F6A"/>
    <w:rsid w:val="000957EF"/>
    <w:rsid w:val="000D515D"/>
    <w:rsid w:val="000E7BF7"/>
    <w:rsid w:val="000F52B6"/>
    <w:rsid w:val="00100B61"/>
    <w:rsid w:val="001221A0"/>
    <w:rsid w:val="00194570"/>
    <w:rsid w:val="001E402D"/>
    <w:rsid w:val="001F0BEA"/>
    <w:rsid w:val="00200619"/>
    <w:rsid w:val="00225822"/>
    <w:rsid w:val="003612A3"/>
    <w:rsid w:val="00367AB2"/>
    <w:rsid w:val="00420400"/>
    <w:rsid w:val="004316D9"/>
    <w:rsid w:val="00436FF5"/>
    <w:rsid w:val="0048753A"/>
    <w:rsid w:val="00495269"/>
    <w:rsid w:val="004D41AF"/>
    <w:rsid w:val="004F7F71"/>
    <w:rsid w:val="00537084"/>
    <w:rsid w:val="005611C6"/>
    <w:rsid w:val="005B6502"/>
    <w:rsid w:val="005D4D41"/>
    <w:rsid w:val="00604590"/>
    <w:rsid w:val="00622130"/>
    <w:rsid w:val="00636847"/>
    <w:rsid w:val="0064777E"/>
    <w:rsid w:val="006922C0"/>
    <w:rsid w:val="006E4BDA"/>
    <w:rsid w:val="00726C92"/>
    <w:rsid w:val="00735F8D"/>
    <w:rsid w:val="00737DA3"/>
    <w:rsid w:val="00752C60"/>
    <w:rsid w:val="00756FC1"/>
    <w:rsid w:val="00775BF4"/>
    <w:rsid w:val="0081278C"/>
    <w:rsid w:val="0086041D"/>
    <w:rsid w:val="00902801"/>
    <w:rsid w:val="00923D96"/>
    <w:rsid w:val="00950A97"/>
    <w:rsid w:val="00961563"/>
    <w:rsid w:val="009659E1"/>
    <w:rsid w:val="00A22915"/>
    <w:rsid w:val="00A42336"/>
    <w:rsid w:val="00A423CD"/>
    <w:rsid w:val="00A55300"/>
    <w:rsid w:val="00A62A88"/>
    <w:rsid w:val="00AB6C60"/>
    <w:rsid w:val="00BA280F"/>
    <w:rsid w:val="00BB2CB0"/>
    <w:rsid w:val="00BD1685"/>
    <w:rsid w:val="00BF451A"/>
    <w:rsid w:val="00C071DE"/>
    <w:rsid w:val="00C94A62"/>
    <w:rsid w:val="00CB77D4"/>
    <w:rsid w:val="00CC4CA9"/>
    <w:rsid w:val="00D05407"/>
    <w:rsid w:val="00E04E37"/>
    <w:rsid w:val="00E36449"/>
    <w:rsid w:val="00EB38F8"/>
    <w:rsid w:val="00EB736E"/>
    <w:rsid w:val="00EF7209"/>
    <w:rsid w:val="00F4054E"/>
    <w:rsid w:val="00F67487"/>
    <w:rsid w:val="00FE5FD7"/>
    <w:rsid w:val="00FF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5B911D20-5E80-434E-9DED-9BD9AF83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2B6"/>
  </w:style>
  <w:style w:type="paragraph" w:styleId="Heading5">
    <w:name w:val="heading 5"/>
    <w:basedOn w:val="Normal"/>
    <w:link w:val="Heading5Char"/>
    <w:uiPriority w:val="9"/>
    <w:qFormat/>
    <w:rsid w:val="00A4233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2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1A0"/>
  </w:style>
  <w:style w:type="paragraph" w:styleId="Footer">
    <w:name w:val="footer"/>
    <w:basedOn w:val="Normal"/>
    <w:link w:val="FooterChar"/>
    <w:uiPriority w:val="99"/>
    <w:unhideWhenUsed/>
    <w:rsid w:val="00122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1A0"/>
  </w:style>
  <w:style w:type="paragraph" w:styleId="BalloonText">
    <w:name w:val="Balloon Text"/>
    <w:basedOn w:val="Normal"/>
    <w:link w:val="BalloonTextChar"/>
    <w:uiPriority w:val="99"/>
    <w:semiHidden/>
    <w:unhideWhenUsed/>
    <w:rsid w:val="00122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1A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0F52B6"/>
    <w:pPr>
      <w:widowControl w:val="0"/>
      <w:suppressAutoHyphens/>
      <w:spacing w:after="120" w:line="240" w:lineRule="auto"/>
    </w:pPr>
    <w:rPr>
      <w:rFonts w:ascii="Liberation Serif" w:eastAsia="WenQuanYi Micro Hei" w:hAnsi="Liberation Serif" w:cs="Lohit Hindi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0F52B6"/>
    <w:rPr>
      <w:rFonts w:ascii="Liberation Serif" w:eastAsia="WenQuanYi Micro Hei" w:hAnsi="Liberation Serif" w:cs="Lohit Hindi"/>
      <w:kern w:val="1"/>
      <w:sz w:val="24"/>
      <w:szCs w:val="24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rsid w:val="00A4233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2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42336"/>
  </w:style>
  <w:style w:type="character" w:styleId="Strong">
    <w:name w:val="Strong"/>
    <w:basedOn w:val="DefaultParagraphFont"/>
    <w:uiPriority w:val="22"/>
    <w:qFormat/>
    <w:rsid w:val="00A423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3F6A"/>
    <w:rPr>
      <w:color w:val="0000FF"/>
      <w:u w:val="single"/>
    </w:rPr>
  </w:style>
  <w:style w:type="character" w:customStyle="1" w:styleId="Title1">
    <w:name w:val="Title1"/>
    <w:basedOn w:val="DefaultParagraphFont"/>
    <w:rsid w:val="00033F6A"/>
  </w:style>
  <w:style w:type="paragraph" w:customStyle="1" w:styleId="answer">
    <w:name w:val="answer"/>
    <w:basedOn w:val="Normal"/>
    <w:rsid w:val="0003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33F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7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8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4248">
              <w:marLeft w:val="0"/>
              <w:marRight w:val="0"/>
              <w:marTop w:val="0"/>
              <w:marBottom w:val="0"/>
              <w:divBdr>
                <w:top w:val="dotted" w:sz="2" w:space="8" w:color="666666"/>
                <w:left w:val="dotted" w:sz="2" w:space="0" w:color="666666"/>
                <w:bottom w:val="dotted" w:sz="6" w:space="8" w:color="666666"/>
                <w:right w:val="dotted" w:sz="2" w:space="0" w:color="666666"/>
              </w:divBdr>
            </w:div>
            <w:div w:id="1571428196">
              <w:marLeft w:val="0"/>
              <w:marRight w:val="0"/>
              <w:marTop w:val="0"/>
              <w:marBottom w:val="0"/>
              <w:divBdr>
                <w:top w:val="dotted" w:sz="2" w:space="8" w:color="666666"/>
                <w:left w:val="dotted" w:sz="2" w:space="0" w:color="666666"/>
                <w:bottom w:val="dotted" w:sz="6" w:space="8" w:color="666666"/>
                <w:right w:val="dotted" w:sz="2" w:space="0" w:color="666666"/>
              </w:divBdr>
            </w:div>
          </w:divsChild>
        </w:div>
      </w:divsChild>
    </w:div>
    <w:div w:id="7688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0737">
          <w:blockQuote w:val="1"/>
          <w:marLeft w:val="600"/>
          <w:marRight w:val="0"/>
          <w:marTop w:val="0"/>
          <w:marBottom w:val="240"/>
          <w:divBdr>
            <w:top w:val="single" w:sz="6" w:space="8" w:color="DDDDDD"/>
            <w:left w:val="single" w:sz="6" w:space="11" w:color="DDDDDD"/>
            <w:bottom w:val="single" w:sz="6" w:space="8" w:color="DDDDDD"/>
            <w:right w:val="single" w:sz="6" w:space="11" w:color="DDDDDD"/>
          </w:divBdr>
        </w:div>
        <w:div w:id="194849950">
          <w:blockQuote w:val="1"/>
          <w:marLeft w:val="600"/>
          <w:marRight w:val="0"/>
          <w:marTop w:val="0"/>
          <w:marBottom w:val="240"/>
          <w:divBdr>
            <w:top w:val="single" w:sz="6" w:space="8" w:color="DDDDDD"/>
            <w:left w:val="single" w:sz="6" w:space="11" w:color="DDDDDD"/>
            <w:bottom w:val="single" w:sz="6" w:space="8" w:color="DDDDDD"/>
            <w:right w:val="single" w:sz="6" w:space="11" w:color="DDDDDD"/>
          </w:divBdr>
        </w:div>
        <w:div w:id="1156338011">
          <w:blockQuote w:val="1"/>
          <w:marLeft w:val="600"/>
          <w:marRight w:val="0"/>
          <w:marTop w:val="0"/>
          <w:marBottom w:val="240"/>
          <w:divBdr>
            <w:top w:val="single" w:sz="6" w:space="8" w:color="DDDDDD"/>
            <w:left w:val="single" w:sz="6" w:space="11" w:color="DDDDDD"/>
            <w:bottom w:val="single" w:sz="6" w:space="8" w:color="DDDDDD"/>
            <w:right w:val="single" w:sz="6" w:space="11" w:color="DDDDDD"/>
          </w:divBdr>
        </w:div>
      </w:divsChild>
    </w:div>
    <w:div w:id="1031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0EBDB-F12F-4017-B9C2-68C8E9F3A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</dc:creator>
  <cp:lastModifiedBy>Welcome</cp:lastModifiedBy>
  <cp:revision>4</cp:revision>
  <cp:lastPrinted>2012-05-31T17:55:00Z</cp:lastPrinted>
  <dcterms:created xsi:type="dcterms:W3CDTF">2015-08-22T10:41:00Z</dcterms:created>
  <dcterms:modified xsi:type="dcterms:W3CDTF">2015-08-22T10:58:00Z</dcterms:modified>
</cp:coreProperties>
</file>