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7DA3" w:rsidRDefault="00737DA3" w:rsidP="00F32A6A">
      <w:pPr>
        <w:jc w:val="center"/>
        <w:rPr>
          <w:rFonts w:ascii="Times New Roman" w:hAnsi="Times New Roman" w:cs="Times New Roman"/>
          <w:b/>
          <w:sz w:val="28"/>
          <w:szCs w:val="28"/>
        </w:rPr>
      </w:pPr>
      <w:r w:rsidRPr="000A3AB0">
        <w:rPr>
          <w:rFonts w:ascii="Times New Roman" w:hAnsi="Times New Roman" w:cs="Times New Roman"/>
          <w:b/>
          <w:sz w:val="28"/>
          <w:szCs w:val="28"/>
        </w:rPr>
        <w:t>PUZZLE</w:t>
      </w:r>
    </w:p>
    <w:p w:rsidR="000B118B" w:rsidRPr="00E34E62" w:rsidRDefault="00961563" w:rsidP="00F32A6A">
      <w:pPr>
        <w:jc w:val="both"/>
        <w:rPr>
          <w:sz w:val="28"/>
          <w:szCs w:val="28"/>
        </w:rPr>
      </w:pPr>
      <w:r w:rsidRPr="00E34E62">
        <w:rPr>
          <w:sz w:val="28"/>
          <w:szCs w:val="28"/>
        </w:rPr>
        <w:t xml:space="preserve">1. </w:t>
      </w:r>
      <w:r w:rsidR="000B118B" w:rsidRPr="00E34E62">
        <w:rPr>
          <w:sz w:val="28"/>
          <w:szCs w:val="28"/>
        </w:rPr>
        <w:t>A thief in ancient times was caught stealing from the king. The usual punishment for the crime was death but the thief begged for mercy. The king decided to be lenient and let the thief choose his own way to die. Which way did the thief choose?</w:t>
      </w:r>
    </w:p>
    <w:p w:rsidR="000B118B" w:rsidRPr="00E34E62" w:rsidRDefault="000B118B" w:rsidP="00F32A6A">
      <w:pPr>
        <w:jc w:val="both"/>
        <w:rPr>
          <w:sz w:val="28"/>
          <w:szCs w:val="28"/>
        </w:rPr>
      </w:pPr>
      <w:r>
        <w:rPr>
          <w:sz w:val="28"/>
          <w:szCs w:val="28"/>
        </w:rPr>
        <w:t>2.</w:t>
      </w:r>
      <w:r w:rsidRPr="00E34E62">
        <w:rPr>
          <w:sz w:val="28"/>
          <w:szCs w:val="28"/>
        </w:rPr>
        <w:t xml:space="preserve"> It can't be seen </w:t>
      </w:r>
      <w:r w:rsidR="00F32A6A">
        <w:rPr>
          <w:sz w:val="28"/>
          <w:szCs w:val="28"/>
        </w:rPr>
        <w:t xml:space="preserve">, </w:t>
      </w:r>
      <w:r w:rsidRPr="00E34E62">
        <w:rPr>
          <w:sz w:val="28"/>
          <w:szCs w:val="28"/>
        </w:rPr>
        <w:t>it's owners don't use it and everything has one</w:t>
      </w:r>
    </w:p>
    <w:p w:rsidR="000B118B" w:rsidRPr="00E34E62" w:rsidRDefault="000B118B" w:rsidP="00F32A6A">
      <w:pPr>
        <w:jc w:val="both"/>
        <w:rPr>
          <w:sz w:val="28"/>
          <w:szCs w:val="28"/>
        </w:rPr>
      </w:pPr>
      <w:r>
        <w:rPr>
          <w:sz w:val="28"/>
          <w:szCs w:val="28"/>
        </w:rPr>
        <w:t>3</w:t>
      </w:r>
      <w:r w:rsidRPr="00E34E62">
        <w:rPr>
          <w:sz w:val="28"/>
          <w:szCs w:val="28"/>
        </w:rPr>
        <w:t>. I'm in a zoo</w:t>
      </w:r>
      <w:r w:rsidR="00F32A6A">
        <w:rPr>
          <w:sz w:val="28"/>
          <w:szCs w:val="28"/>
        </w:rPr>
        <w:t xml:space="preserve">, </w:t>
      </w:r>
      <w:r w:rsidRPr="00E34E62">
        <w:rPr>
          <w:sz w:val="28"/>
          <w:szCs w:val="28"/>
        </w:rPr>
        <w:t>But not in a jungle</w:t>
      </w:r>
      <w:r w:rsidR="00F32A6A">
        <w:rPr>
          <w:sz w:val="28"/>
          <w:szCs w:val="28"/>
        </w:rPr>
        <w:t xml:space="preserve">, </w:t>
      </w:r>
      <w:r w:rsidRPr="00E34E62">
        <w:rPr>
          <w:sz w:val="28"/>
          <w:szCs w:val="28"/>
        </w:rPr>
        <w:t>I rarely come in pairs</w:t>
      </w:r>
      <w:r w:rsidR="00F32A6A">
        <w:rPr>
          <w:sz w:val="28"/>
          <w:szCs w:val="28"/>
        </w:rPr>
        <w:t xml:space="preserve">, </w:t>
      </w:r>
      <w:r w:rsidRPr="00E34E62">
        <w:rPr>
          <w:sz w:val="28"/>
          <w:szCs w:val="28"/>
        </w:rPr>
        <w:t>But I'm in every puzzle</w:t>
      </w:r>
      <w:r w:rsidRPr="00E34E62">
        <w:rPr>
          <w:sz w:val="28"/>
          <w:szCs w:val="28"/>
        </w:rPr>
        <w:br/>
        <w:t>Some think I'm in a xylophone</w:t>
      </w:r>
      <w:r w:rsidR="00F32A6A">
        <w:rPr>
          <w:sz w:val="28"/>
          <w:szCs w:val="28"/>
        </w:rPr>
        <w:t xml:space="preserve">, </w:t>
      </w:r>
      <w:r w:rsidRPr="00E34E62">
        <w:rPr>
          <w:sz w:val="28"/>
          <w:szCs w:val="28"/>
        </w:rPr>
        <w:t>But, I most certainly am not</w:t>
      </w:r>
      <w:r w:rsidR="00F32A6A">
        <w:rPr>
          <w:sz w:val="28"/>
          <w:szCs w:val="28"/>
        </w:rPr>
        <w:t xml:space="preserve">, </w:t>
      </w:r>
      <w:r w:rsidRPr="00E34E62">
        <w:rPr>
          <w:sz w:val="28"/>
          <w:szCs w:val="28"/>
        </w:rPr>
        <w:t>You don't see me with a loan</w:t>
      </w:r>
      <w:r w:rsidR="00F32A6A">
        <w:rPr>
          <w:sz w:val="28"/>
          <w:szCs w:val="28"/>
        </w:rPr>
        <w:t xml:space="preserve">, </w:t>
      </w:r>
      <w:r w:rsidRPr="00E34E62">
        <w:rPr>
          <w:sz w:val="28"/>
          <w:szCs w:val="28"/>
        </w:rPr>
        <w:t>But very strangely in a zealot</w:t>
      </w:r>
      <w:r w:rsidR="00F32A6A">
        <w:rPr>
          <w:sz w:val="28"/>
          <w:szCs w:val="28"/>
        </w:rPr>
        <w:t xml:space="preserve">. </w:t>
      </w:r>
      <w:r w:rsidRPr="00E34E62">
        <w:rPr>
          <w:sz w:val="28"/>
          <w:szCs w:val="28"/>
        </w:rPr>
        <w:t>I'm in the magical prison of Azkaban</w:t>
      </w:r>
      <w:r w:rsidRPr="00E34E62">
        <w:rPr>
          <w:sz w:val="28"/>
          <w:szCs w:val="28"/>
        </w:rPr>
        <w:br/>
        <w:t>Well, can't you see?</w:t>
      </w:r>
      <w:r w:rsidR="00F32A6A">
        <w:rPr>
          <w:sz w:val="28"/>
          <w:szCs w:val="28"/>
        </w:rPr>
        <w:t xml:space="preserve"> </w:t>
      </w:r>
      <w:r w:rsidRPr="00E34E62">
        <w:rPr>
          <w:sz w:val="28"/>
          <w:szCs w:val="28"/>
        </w:rPr>
        <w:t>I'm in the buzz of a fan</w:t>
      </w:r>
      <w:r w:rsidR="00F32A6A">
        <w:rPr>
          <w:sz w:val="28"/>
          <w:szCs w:val="28"/>
        </w:rPr>
        <w:t xml:space="preserve">. </w:t>
      </w:r>
      <w:r w:rsidRPr="00E34E62">
        <w:rPr>
          <w:sz w:val="28"/>
          <w:szCs w:val="28"/>
        </w:rPr>
        <w:t>But, my oh my what could I be?</w:t>
      </w:r>
    </w:p>
    <w:p w:rsidR="000B118B" w:rsidRPr="00E34E62" w:rsidRDefault="000B118B" w:rsidP="00F32A6A">
      <w:pPr>
        <w:jc w:val="both"/>
        <w:rPr>
          <w:rFonts w:eastAsia="Times New Roman" w:cs="Times New Roman"/>
          <w:sz w:val="28"/>
          <w:szCs w:val="28"/>
        </w:rPr>
      </w:pPr>
      <w:r>
        <w:rPr>
          <w:sz w:val="28"/>
          <w:szCs w:val="28"/>
        </w:rPr>
        <w:t>4</w:t>
      </w:r>
      <w:r w:rsidRPr="00E34E62">
        <w:rPr>
          <w:sz w:val="28"/>
          <w:szCs w:val="28"/>
        </w:rPr>
        <w:t xml:space="preserve">. </w:t>
      </w:r>
      <w:r w:rsidRPr="00E34E62">
        <w:rPr>
          <w:rFonts w:eastAsia="Times New Roman" w:cs="Times New Roman"/>
          <w:sz w:val="28"/>
          <w:szCs w:val="28"/>
        </w:rPr>
        <w:t xml:space="preserve">It's been around for millions of years, but it's no more than a month old. What is it? </w:t>
      </w:r>
    </w:p>
    <w:p w:rsidR="000B118B" w:rsidRPr="00E34E62" w:rsidRDefault="000B118B" w:rsidP="00F32A6A">
      <w:pPr>
        <w:jc w:val="both"/>
        <w:rPr>
          <w:rFonts w:eastAsia="Times New Roman" w:cs="Times New Roman"/>
          <w:sz w:val="28"/>
          <w:szCs w:val="28"/>
        </w:rPr>
      </w:pPr>
      <w:r>
        <w:rPr>
          <w:sz w:val="28"/>
          <w:szCs w:val="28"/>
        </w:rPr>
        <w:t>5.</w:t>
      </w:r>
      <w:r w:rsidRPr="00E34E62">
        <w:rPr>
          <w:sz w:val="28"/>
          <w:szCs w:val="28"/>
        </w:rPr>
        <w:t xml:space="preserve"> </w:t>
      </w:r>
      <w:r w:rsidRPr="00E34E62">
        <w:rPr>
          <w:rFonts w:eastAsia="Times New Roman" w:cs="Times New Roman"/>
          <w:sz w:val="28"/>
          <w:szCs w:val="28"/>
        </w:rPr>
        <w:t>"At night they come without being fetched,</w:t>
      </w:r>
      <w:r w:rsidR="00F32A6A">
        <w:rPr>
          <w:rFonts w:eastAsia="Times New Roman" w:cs="Times New Roman"/>
          <w:sz w:val="28"/>
          <w:szCs w:val="28"/>
        </w:rPr>
        <w:t xml:space="preserve"> </w:t>
      </w:r>
      <w:r w:rsidRPr="00E34E62">
        <w:rPr>
          <w:rFonts w:eastAsia="Times New Roman" w:cs="Times New Roman"/>
          <w:sz w:val="28"/>
          <w:szCs w:val="28"/>
        </w:rPr>
        <w:t xml:space="preserve">And by day they are lost without being stolen." </w:t>
      </w:r>
    </w:p>
    <w:p w:rsidR="000B118B" w:rsidRPr="00E34E62" w:rsidRDefault="000B118B" w:rsidP="00F32A6A">
      <w:pPr>
        <w:jc w:val="both"/>
        <w:rPr>
          <w:sz w:val="28"/>
          <w:szCs w:val="28"/>
        </w:rPr>
      </w:pPr>
      <w:r>
        <w:rPr>
          <w:sz w:val="28"/>
          <w:szCs w:val="28"/>
        </w:rPr>
        <w:t>6</w:t>
      </w:r>
      <w:r w:rsidRPr="00E34E62">
        <w:rPr>
          <w:sz w:val="28"/>
          <w:szCs w:val="28"/>
        </w:rPr>
        <w:t>. "I never was, am always to be,</w:t>
      </w:r>
      <w:r w:rsidR="00F32A6A">
        <w:rPr>
          <w:sz w:val="28"/>
          <w:szCs w:val="28"/>
        </w:rPr>
        <w:t xml:space="preserve"> </w:t>
      </w:r>
      <w:r w:rsidRPr="00E34E62">
        <w:rPr>
          <w:sz w:val="28"/>
          <w:szCs w:val="28"/>
        </w:rPr>
        <w:t>No one ever saw me, nor ever will</w:t>
      </w:r>
      <w:r w:rsidR="00F32A6A">
        <w:rPr>
          <w:sz w:val="28"/>
          <w:szCs w:val="28"/>
        </w:rPr>
        <w:t xml:space="preserve">. </w:t>
      </w:r>
      <w:r w:rsidRPr="00E34E62">
        <w:rPr>
          <w:sz w:val="28"/>
          <w:szCs w:val="28"/>
        </w:rPr>
        <w:t>And yet I am the confidence of all</w:t>
      </w:r>
      <w:r w:rsidR="00F32A6A">
        <w:rPr>
          <w:sz w:val="28"/>
          <w:szCs w:val="28"/>
        </w:rPr>
        <w:t xml:space="preserve">. </w:t>
      </w:r>
      <w:r w:rsidRPr="00E34E62">
        <w:rPr>
          <w:sz w:val="28"/>
          <w:szCs w:val="28"/>
        </w:rPr>
        <w:t>To live and breathe on this terrestrial ball."</w:t>
      </w:r>
    </w:p>
    <w:p w:rsidR="000B118B" w:rsidRPr="00E34E62" w:rsidRDefault="000B118B" w:rsidP="00F32A6A">
      <w:pPr>
        <w:jc w:val="both"/>
        <w:rPr>
          <w:rFonts w:eastAsia="Times New Roman" w:cs="Times New Roman"/>
          <w:sz w:val="28"/>
          <w:szCs w:val="28"/>
        </w:rPr>
      </w:pPr>
      <w:r>
        <w:rPr>
          <w:sz w:val="28"/>
          <w:szCs w:val="28"/>
        </w:rPr>
        <w:t>7</w:t>
      </w:r>
      <w:r w:rsidRPr="00E34E62">
        <w:rPr>
          <w:sz w:val="28"/>
          <w:szCs w:val="28"/>
        </w:rPr>
        <w:t xml:space="preserve">. </w:t>
      </w:r>
      <w:r w:rsidRPr="00E34E62">
        <w:rPr>
          <w:rFonts w:eastAsia="Times New Roman" w:cs="Times New Roman"/>
          <w:sz w:val="28"/>
          <w:szCs w:val="28"/>
        </w:rPr>
        <w:t>"The beginning of eternity</w:t>
      </w:r>
      <w:r w:rsidR="00F32A6A">
        <w:rPr>
          <w:rFonts w:eastAsia="Times New Roman" w:cs="Times New Roman"/>
          <w:sz w:val="28"/>
          <w:szCs w:val="28"/>
        </w:rPr>
        <w:t xml:space="preserve">. </w:t>
      </w:r>
      <w:r w:rsidRPr="00E34E62">
        <w:rPr>
          <w:rFonts w:eastAsia="Times New Roman" w:cs="Times New Roman"/>
          <w:sz w:val="28"/>
          <w:szCs w:val="28"/>
        </w:rPr>
        <w:t>The end of time and space</w:t>
      </w:r>
      <w:r w:rsidR="00F32A6A">
        <w:rPr>
          <w:rFonts w:eastAsia="Times New Roman" w:cs="Times New Roman"/>
          <w:sz w:val="28"/>
          <w:szCs w:val="28"/>
        </w:rPr>
        <w:t xml:space="preserve">. </w:t>
      </w:r>
      <w:r w:rsidRPr="00E34E62">
        <w:rPr>
          <w:rFonts w:eastAsia="Times New Roman" w:cs="Times New Roman"/>
          <w:sz w:val="28"/>
          <w:szCs w:val="28"/>
        </w:rPr>
        <w:t>The beginning of every end,</w:t>
      </w:r>
      <w:r w:rsidR="00F32A6A">
        <w:rPr>
          <w:rFonts w:eastAsia="Times New Roman" w:cs="Times New Roman"/>
          <w:sz w:val="28"/>
          <w:szCs w:val="28"/>
        </w:rPr>
        <w:t xml:space="preserve"> </w:t>
      </w:r>
      <w:r w:rsidRPr="00E34E62">
        <w:rPr>
          <w:rFonts w:eastAsia="Times New Roman" w:cs="Times New Roman"/>
          <w:sz w:val="28"/>
          <w:szCs w:val="28"/>
        </w:rPr>
        <w:t xml:space="preserve">And the end of every place." </w:t>
      </w:r>
    </w:p>
    <w:p w:rsidR="000B118B" w:rsidRPr="00E34E62" w:rsidRDefault="000B118B" w:rsidP="00F32A6A">
      <w:pPr>
        <w:jc w:val="both"/>
        <w:rPr>
          <w:rFonts w:eastAsia="Times New Roman" w:cs="Times New Roman"/>
          <w:sz w:val="28"/>
          <w:szCs w:val="28"/>
        </w:rPr>
      </w:pPr>
      <w:r>
        <w:rPr>
          <w:sz w:val="28"/>
          <w:szCs w:val="28"/>
        </w:rPr>
        <w:t>8</w:t>
      </w:r>
      <w:r w:rsidRPr="00E34E62">
        <w:rPr>
          <w:sz w:val="28"/>
          <w:szCs w:val="28"/>
        </w:rPr>
        <w:t xml:space="preserve">. </w:t>
      </w:r>
      <w:r w:rsidRPr="00E34E62">
        <w:rPr>
          <w:rFonts w:eastAsia="Times New Roman" w:cs="Times New Roman"/>
          <w:sz w:val="28"/>
          <w:szCs w:val="28"/>
        </w:rPr>
        <w:t>Oft I must strive with wind and wave, Battle them both when under the sea</w:t>
      </w:r>
      <w:r w:rsidRPr="00E34E62">
        <w:rPr>
          <w:rFonts w:eastAsia="Times New Roman" w:cs="Times New Roman"/>
          <w:sz w:val="28"/>
          <w:szCs w:val="28"/>
        </w:rPr>
        <w:br/>
        <w:t>I feel out the bottom, a foreign land. In lying still I am strong in the strife;</w:t>
      </w:r>
      <w:r w:rsidRPr="00E34E62">
        <w:rPr>
          <w:rFonts w:eastAsia="Times New Roman" w:cs="Times New Roman"/>
          <w:sz w:val="28"/>
          <w:szCs w:val="28"/>
        </w:rPr>
        <w:br/>
        <w:t>If I fail in that they are stronger than I, And wrenching me loose, soon put me to rout.</w:t>
      </w:r>
      <w:r w:rsidRPr="00E34E62">
        <w:rPr>
          <w:rFonts w:eastAsia="Times New Roman" w:cs="Times New Roman"/>
          <w:sz w:val="28"/>
          <w:szCs w:val="28"/>
        </w:rPr>
        <w:br/>
        <w:t>They wish to capture what I must keep. I can master them both if my grip holds out,</w:t>
      </w:r>
      <w:r w:rsidR="00F32A6A">
        <w:rPr>
          <w:rFonts w:eastAsia="Times New Roman" w:cs="Times New Roman"/>
          <w:sz w:val="28"/>
          <w:szCs w:val="28"/>
        </w:rPr>
        <w:t xml:space="preserve"> </w:t>
      </w:r>
      <w:r w:rsidRPr="00E34E62">
        <w:rPr>
          <w:rFonts w:eastAsia="Times New Roman" w:cs="Times New Roman"/>
          <w:sz w:val="28"/>
          <w:szCs w:val="28"/>
        </w:rPr>
        <w:t xml:space="preserve">If the rocks bring succor and lend support, Strength in the struggle. Ask me my name! </w:t>
      </w:r>
    </w:p>
    <w:p w:rsidR="000B118B" w:rsidRPr="00E34E62" w:rsidRDefault="000B118B" w:rsidP="00F32A6A">
      <w:pPr>
        <w:jc w:val="both"/>
        <w:rPr>
          <w:sz w:val="28"/>
          <w:szCs w:val="28"/>
        </w:rPr>
      </w:pPr>
      <w:r>
        <w:rPr>
          <w:sz w:val="28"/>
          <w:szCs w:val="28"/>
        </w:rPr>
        <w:t>9</w:t>
      </w:r>
      <w:r w:rsidRPr="00E34E62">
        <w:rPr>
          <w:sz w:val="28"/>
          <w:szCs w:val="28"/>
        </w:rPr>
        <w:t>. When you call my name, I will be gone.</w:t>
      </w:r>
      <w:r w:rsidR="00F32A6A">
        <w:rPr>
          <w:sz w:val="28"/>
          <w:szCs w:val="28"/>
        </w:rPr>
        <w:t xml:space="preserve"> </w:t>
      </w:r>
      <w:r w:rsidRPr="00E34E62">
        <w:rPr>
          <w:sz w:val="28"/>
          <w:szCs w:val="28"/>
        </w:rPr>
        <w:t>What is my name?</w:t>
      </w:r>
    </w:p>
    <w:p w:rsidR="000B118B" w:rsidRPr="00E34E62" w:rsidRDefault="000B118B" w:rsidP="00F32A6A">
      <w:pPr>
        <w:jc w:val="both"/>
        <w:rPr>
          <w:sz w:val="28"/>
          <w:szCs w:val="28"/>
        </w:rPr>
      </w:pPr>
      <w:r>
        <w:rPr>
          <w:sz w:val="28"/>
          <w:szCs w:val="28"/>
        </w:rPr>
        <w:t>10</w:t>
      </w:r>
      <w:r w:rsidRPr="00E34E62">
        <w:rPr>
          <w:sz w:val="28"/>
          <w:szCs w:val="28"/>
        </w:rPr>
        <w:t>. The one who sees me, that's me. Who am I?</w:t>
      </w:r>
    </w:p>
    <w:p w:rsidR="000B118B" w:rsidRPr="00E34E62" w:rsidRDefault="000B118B" w:rsidP="00F32A6A">
      <w:pPr>
        <w:jc w:val="both"/>
        <w:rPr>
          <w:sz w:val="28"/>
          <w:szCs w:val="28"/>
        </w:rPr>
      </w:pPr>
      <w:r>
        <w:rPr>
          <w:sz w:val="28"/>
          <w:szCs w:val="28"/>
        </w:rPr>
        <w:lastRenderedPageBreak/>
        <w:t>11</w:t>
      </w:r>
      <w:r w:rsidRPr="00E34E62">
        <w:rPr>
          <w:sz w:val="28"/>
          <w:szCs w:val="28"/>
        </w:rPr>
        <w:t>. I am what I am,</w:t>
      </w:r>
      <w:r w:rsidR="00F32A6A">
        <w:rPr>
          <w:sz w:val="28"/>
          <w:szCs w:val="28"/>
        </w:rPr>
        <w:t xml:space="preserve"> </w:t>
      </w:r>
      <w:r w:rsidRPr="00E34E62">
        <w:rPr>
          <w:sz w:val="28"/>
          <w:szCs w:val="28"/>
        </w:rPr>
        <w:t>but if you know what I am,</w:t>
      </w:r>
      <w:r w:rsidR="00F32A6A">
        <w:rPr>
          <w:sz w:val="28"/>
          <w:szCs w:val="28"/>
        </w:rPr>
        <w:t xml:space="preserve"> </w:t>
      </w:r>
      <w:r w:rsidRPr="00E34E62">
        <w:rPr>
          <w:sz w:val="28"/>
          <w:szCs w:val="28"/>
        </w:rPr>
        <w:t>I am not longer what I am.</w:t>
      </w:r>
      <w:r w:rsidRPr="00E34E62">
        <w:rPr>
          <w:sz w:val="28"/>
          <w:szCs w:val="28"/>
        </w:rPr>
        <w:br/>
        <w:t>Guess, what am I?</w:t>
      </w:r>
    </w:p>
    <w:p w:rsidR="000B118B" w:rsidRPr="00E34E62" w:rsidRDefault="000B118B" w:rsidP="00F32A6A">
      <w:pPr>
        <w:jc w:val="both"/>
        <w:rPr>
          <w:rFonts w:eastAsia="Times New Roman" w:cs="Times New Roman"/>
          <w:sz w:val="28"/>
          <w:szCs w:val="28"/>
        </w:rPr>
      </w:pPr>
      <w:r>
        <w:rPr>
          <w:sz w:val="28"/>
          <w:szCs w:val="28"/>
        </w:rPr>
        <w:t>12</w:t>
      </w:r>
      <w:r w:rsidRPr="00E34E62">
        <w:rPr>
          <w:sz w:val="28"/>
          <w:szCs w:val="28"/>
        </w:rPr>
        <w:t xml:space="preserve">. </w:t>
      </w:r>
      <w:r w:rsidRPr="00E34E62">
        <w:rPr>
          <w:rFonts w:eastAsia="Times New Roman" w:cs="Times New Roman"/>
          <w:sz w:val="28"/>
          <w:szCs w:val="28"/>
        </w:rPr>
        <w:t xml:space="preserve">What goes up, but doesn't go down? </w:t>
      </w:r>
    </w:p>
    <w:p w:rsidR="000B118B" w:rsidRPr="00E34E62" w:rsidRDefault="000B118B" w:rsidP="00F32A6A">
      <w:pPr>
        <w:jc w:val="both"/>
        <w:rPr>
          <w:sz w:val="28"/>
          <w:szCs w:val="28"/>
        </w:rPr>
      </w:pPr>
      <w:r>
        <w:rPr>
          <w:sz w:val="28"/>
          <w:szCs w:val="28"/>
        </w:rPr>
        <w:t>13</w:t>
      </w:r>
      <w:r w:rsidRPr="00E34E62">
        <w:rPr>
          <w:sz w:val="28"/>
          <w:szCs w:val="28"/>
        </w:rPr>
        <w:t>. A woman lived in an apartment building on the seventh floor. Every morning she took the lift to the ground floor and went to her work. But when she came home, she took the lift to the fourth floor and then continued by walking the stairs up. Why would she do that?</w:t>
      </w:r>
    </w:p>
    <w:p w:rsidR="000B118B" w:rsidRPr="00E34E62" w:rsidRDefault="000B118B" w:rsidP="00F32A6A">
      <w:pPr>
        <w:jc w:val="both"/>
        <w:rPr>
          <w:rFonts w:eastAsia="Times New Roman" w:cs="Times New Roman"/>
          <w:sz w:val="28"/>
          <w:szCs w:val="28"/>
        </w:rPr>
      </w:pPr>
      <w:r>
        <w:rPr>
          <w:rFonts w:eastAsia="Times New Roman" w:cs="Times New Roman"/>
          <w:sz w:val="28"/>
          <w:szCs w:val="28"/>
        </w:rPr>
        <w:t>14</w:t>
      </w:r>
      <w:r w:rsidRPr="00E34E62">
        <w:rPr>
          <w:rFonts w:eastAsia="Times New Roman" w:cs="Times New Roman"/>
          <w:sz w:val="28"/>
          <w:szCs w:val="28"/>
        </w:rPr>
        <w:t xml:space="preserve">. What does not have weight but is able to let a ship sink? </w:t>
      </w:r>
    </w:p>
    <w:p w:rsidR="000B118B" w:rsidRPr="00E34E62" w:rsidRDefault="000B118B" w:rsidP="00F32A6A">
      <w:pPr>
        <w:spacing w:after="0" w:line="240" w:lineRule="auto"/>
        <w:jc w:val="both"/>
        <w:rPr>
          <w:sz w:val="28"/>
          <w:szCs w:val="28"/>
        </w:rPr>
      </w:pPr>
      <w:r>
        <w:rPr>
          <w:sz w:val="28"/>
          <w:szCs w:val="28"/>
        </w:rPr>
        <w:t>15</w:t>
      </w:r>
      <w:r w:rsidRPr="00E34E62">
        <w:rPr>
          <w:sz w:val="28"/>
          <w:szCs w:val="28"/>
        </w:rPr>
        <w:t>. Who makes it, doesn't tell it.</w:t>
      </w:r>
      <w:r w:rsidR="00F32A6A">
        <w:rPr>
          <w:sz w:val="28"/>
          <w:szCs w:val="28"/>
        </w:rPr>
        <w:t xml:space="preserve"> </w:t>
      </w:r>
      <w:r w:rsidRPr="00E34E62">
        <w:rPr>
          <w:sz w:val="28"/>
          <w:szCs w:val="28"/>
        </w:rPr>
        <w:t>Who gets it, doesn't know it.</w:t>
      </w:r>
      <w:r w:rsidR="00F32A6A">
        <w:rPr>
          <w:sz w:val="28"/>
          <w:szCs w:val="28"/>
        </w:rPr>
        <w:t xml:space="preserve"> </w:t>
      </w:r>
      <w:r w:rsidRPr="00E34E62">
        <w:rPr>
          <w:sz w:val="28"/>
          <w:szCs w:val="28"/>
        </w:rPr>
        <w:t>Who knows what it is, doesn't want it.</w:t>
      </w:r>
      <w:r w:rsidR="00F32A6A">
        <w:rPr>
          <w:sz w:val="28"/>
          <w:szCs w:val="28"/>
        </w:rPr>
        <w:t xml:space="preserve"> </w:t>
      </w:r>
      <w:bookmarkStart w:id="0" w:name="_GoBack"/>
      <w:bookmarkEnd w:id="0"/>
      <w:r w:rsidRPr="00E34E62">
        <w:rPr>
          <w:sz w:val="28"/>
          <w:szCs w:val="28"/>
        </w:rPr>
        <w:t>What is it?</w:t>
      </w:r>
    </w:p>
    <w:p w:rsidR="000B118B" w:rsidRPr="00E34E62" w:rsidRDefault="000B118B" w:rsidP="00F32A6A">
      <w:pPr>
        <w:spacing w:after="0" w:line="240" w:lineRule="auto"/>
        <w:jc w:val="both"/>
        <w:rPr>
          <w:sz w:val="28"/>
          <w:szCs w:val="28"/>
        </w:rPr>
      </w:pPr>
    </w:p>
    <w:p w:rsidR="00A22915" w:rsidRPr="00735F8D" w:rsidRDefault="00A22915" w:rsidP="00F32A6A">
      <w:pPr>
        <w:jc w:val="both"/>
        <w:rPr>
          <w:szCs w:val="24"/>
        </w:rPr>
      </w:pPr>
    </w:p>
    <w:sectPr w:rsidR="00A22915" w:rsidRPr="00735F8D" w:rsidSect="00636847">
      <w:headerReference w:type="even" r:id="rId8"/>
      <w:headerReference w:type="default" r:id="rId9"/>
      <w:footerReference w:type="default" r:id="rId10"/>
      <w:headerReference w:type="first" r:id="rId11"/>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B3388" w:rsidRDefault="009B3388" w:rsidP="001221A0">
      <w:pPr>
        <w:spacing w:after="0" w:line="240" w:lineRule="auto"/>
      </w:pPr>
      <w:r>
        <w:separator/>
      </w:r>
    </w:p>
  </w:endnote>
  <w:endnote w:type="continuationSeparator" w:id="0">
    <w:p w:rsidR="009B3388" w:rsidRDefault="009B3388" w:rsidP="001221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OpenSymbol">
    <w:altName w:val="Arial Unicode MS"/>
    <w:charset w:val="80"/>
    <w:family w:val="auto"/>
    <w:pitch w:val="default"/>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Liberation Serif">
    <w:altName w:val="MS PMincho"/>
    <w:charset w:val="80"/>
    <w:family w:val="roman"/>
    <w:pitch w:val="variable"/>
  </w:font>
  <w:font w:name="WenQuanYi Micro Hei">
    <w:altName w:val="MS Mincho"/>
    <w:charset w:val="80"/>
    <w:family w:val="auto"/>
    <w:pitch w:val="variable"/>
  </w:font>
  <w:font w:name="Lohit Hindi">
    <w:altName w:val="MS Mincho"/>
    <w:charset w:val="80"/>
    <w:family w:val="auto"/>
    <w:pitch w:val="variable"/>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91119392"/>
      <w:docPartObj>
        <w:docPartGallery w:val="Page Numbers (Bottom of Page)"/>
        <w:docPartUnique/>
      </w:docPartObj>
    </w:sdtPr>
    <w:sdtEndPr>
      <w:rPr>
        <w:color w:val="7F7F7F" w:themeColor="background1" w:themeShade="7F"/>
        <w:spacing w:val="60"/>
      </w:rPr>
    </w:sdtEndPr>
    <w:sdtContent>
      <w:p w:rsidR="0048753A" w:rsidRDefault="00420400" w:rsidP="0048753A">
        <w:pPr>
          <w:pStyle w:val="Footer"/>
          <w:pBdr>
            <w:top w:val="thinThickSmallGap" w:sz="24" w:space="1" w:color="622423" w:themeColor="accent2" w:themeShade="7F"/>
          </w:pBdr>
          <w:rPr>
            <w:rFonts w:asciiTheme="majorHAnsi" w:hAnsiTheme="majorHAnsi"/>
          </w:rPr>
        </w:pPr>
        <w:r>
          <w:fldChar w:fldCharType="begin"/>
        </w:r>
        <w:r>
          <w:instrText xml:space="preserve"> PAGE   \* MERGEFORMAT </w:instrText>
        </w:r>
        <w:r>
          <w:fldChar w:fldCharType="separate"/>
        </w:r>
        <w:r w:rsidR="00F32A6A" w:rsidRPr="00F32A6A">
          <w:rPr>
            <w:b/>
            <w:noProof/>
          </w:rPr>
          <w:t>1</w:t>
        </w:r>
        <w:r>
          <w:rPr>
            <w:b/>
            <w:noProof/>
          </w:rPr>
          <w:fldChar w:fldCharType="end"/>
        </w:r>
        <w:r w:rsidR="0048753A" w:rsidRPr="0048753A">
          <w:rPr>
            <w:b/>
          </w:rPr>
          <w:t xml:space="preserve"> | </w:t>
        </w:r>
        <w:r w:rsidR="0048753A" w:rsidRPr="0048753A">
          <w:rPr>
            <w:rFonts w:asciiTheme="majorHAnsi" w:hAnsiTheme="majorHAnsi"/>
          </w:rPr>
          <w:t>Launc</w:t>
        </w:r>
        <w:r w:rsidR="00902801">
          <w:rPr>
            <w:rFonts w:asciiTheme="majorHAnsi" w:hAnsiTheme="majorHAnsi"/>
          </w:rPr>
          <w:t>hpad LLC</w:t>
        </w:r>
        <w:r w:rsidR="00737DA3">
          <w:rPr>
            <w:rFonts w:asciiTheme="majorHAnsi" w:hAnsiTheme="majorHAnsi"/>
          </w:rPr>
          <w:t xml:space="preserve"> – Puzzle</w:t>
        </w:r>
        <w:r w:rsidR="0048753A" w:rsidRPr="0048753A">
          <w:rPr>
            <w:rFonts w:asciiTheme="majorHAnsi" w:hAnsiTheme="majorHAnsi"/>
          </w:rPr>
          <w:ptab w:relativeTo="margin" w:alignment="right" w:leader="none"/>
        </w:r>
        <w:r w:rsidR="0048753A" w:rsidRPr="0048753A">
          <w:rPr>
            <w:rFonts w:asciiTheme="majorHAnsi" w:hAnsiTheme="majorHAnsi"/>
          </w:rPr>
          <w:t>training@launchpadonline.in</w:t>
        </w:r>
      </w:p>
      <w:p w:rsidR="0048753A" w:rsidRDefault="009B3388">
        <w:pPr>
          <w:pStyle w:val="Footer"/>
          <w:pBdr>
            <w:top w:val="single" w:sz="4" w:space="1" w:color="D9D9D9" w:themeColor="background1" w:themeShade="D9"/>
          </w:pBdr>
          <w:rPr>
            <w:b/>
          </w:rPr>
        </w:pPr>
      </w:p>
    </w:sdtContent>
  </w:sdt>
  <w:p w:rsidR="001221A0" w:rsidRDefault="001221A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B3388" w:rsidRDefault="009B3388" w:rsidP="001221A0">
      <w:pPr>
        <w:spacing w:after="0" w:line="240" w:lineRule="auto"/>
      </w:pPr>
      <w:r>
        <w:separator/>
      </w:r>
    </w:p>
  </w:footnote>
  <w:footnote w:type="continuationSeparator" w:id="0">
    <w:p w:rsidR="009B3388" w:rsidRDefault="009B3388" w:rsidP="001221A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21A0" w:rsidRDefault="00737DA3">
    <w:pPr>
      <w:pStyle w:val="Header"/>
    </w:pPr>
    <w:r>
      <w:rPr>
        <w:noProof/>
      </w:rPr>
      <w:drawing>
        <wp:anchor distT="0" distB="0" distL="114300" distR="114300" simplePos="0" relativeHeight="251656704" behindDoc="1" locked="0" layoutInCell="0" allowOverlap="1">
          <wp:simplePos x="0" y="0"/>
          <wp:positionH relativeFrom="margin">
            <wp:align>center</wp:align>
          </wp:positionH>
          <wp:positionV relativeFrom="margin">
            <wp:align>center</wp:align>
          </wp:positionV>
          <wp:extent cx="7456805" cy="4485005"/>
          <wp:effectExtent l="0" t="0" r="0" b="0"/>
          <wp:wrapNone/>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7456805" cy="448500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21A0" w:rsidRDefault="00737DA3" w:rsidP="004316D9">
    <w:pPr>
      <w:pStyle w:val="Header"/>
    </w:pPr>
    <w:r>
      <w:rPr>
        <w:noProof/>
      </w:rPr>
      <w:drawing>
        <wp:anchor distT="0" distB="0" distL="114300" distR="114300" simplePos="0" relativeHeight="251657728" behindDoc="1" locked="0" layoutInCell="0" allowOverlap="1">
          <wp:simplePos x="0" y="0"/>
          <wp:positionH relativeFrom="margin">
            <wp:align>center</wp:align>
          </wp:positionH>
          <wp:positionV relativeFrom="margin">
            <wp:align>center</wp:align>
          </wp:positionV>
          <wp:extent cx="7456805" cy="4485005"/>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7456805" cy="4485005"/>
                  </a:xfrm>
                  <a:prstGeom prst="rect">
                    <a:avLst/>
                  </a:prstGeom>
                  <a:noFill/>
                </pic:spPr>
              </pic:pic>
            </a:graphicData>
          </a:graphic>
          <wp14:sizeRelH relativeFrom="page">
            <wp14:pctWidth>0</wp14:pctWidth>
          </wp14:sizeRelH>
          <wp14:sizeRelV relativeFrom="page">
            <wp14:pctHeight>0</wp14:pctHeight>
          </wp14:sizeRelV>
        </wp:anchor>
      </w:drawing>
    </w:r>
    <w:r w:rsidR="001221A0">
      <w:rPr>
        <w:noProof/>
      </w:rPr>
      <w:drawing>
        <wp:inline distT="0" distB="0" distL="0" distR="0">
          <wp:extent cx="1428750" cy="655905"/>
          <wp:effectExtent l="19050" t="0" r="0" b="0"/>
          <wp:docPr id="3" name="Picture 3" descr="D:\Gowmi\Launchpad\Launchpad LLC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Gowmi\Launchpad\Launchpad LLC Logo.jpg"/>
                  <pic:cNvPicPr>
                    <a:picLocks noChangeAspect="1" noChangeArrowheads="1"/>
                  </pic:cNvPicPr>
                </pic:nvPicPr>
                <pic:blipFill>
                  <a:blip r:embed="rId2"/>
                  <a:srcRect/>
                  <a:stretch>
                    <a:fillRect/>
                  </a:stretch>
                </pic:blipFill>
                <pic:spPr bwMode="auto">
                  <a:xfrm>
                    <a:off x="0" y="0"/>
                    <a:ext cx="1434563" cy="658574"/>
                  </a:xfrm>
                  <a:prstGeom prst="rect">
                    <a:avLst/>
                  </a:prstGeom>
                  <a:noFill/>
                  <a:ln w="9525">
                    <a:noFill/>
                    <a:miter lim="800000"/>
                    <a:headEnd/>
                    <a:tailEnd/>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21A0" w:rsidRDefault="009B3388">
    <w:pPr>
      <w:pStyle w:val="Header"/>
    </w:pPr>
    <w:r>
      <w:rPr>
        <w:noProof/>
        <w:lang w:val="en-IN"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2052" type="#_x0000_t75" style="position:absolute;margin-left:0;margin-top:0;width:587.15pt;height:353.15pt;z-index:-251657728;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bullet"/>
      <w:lvlText w:val=""/>
      <w:lvlJc w:val="left"/>
      <w:pPr>
        <w:tabs>
          <w:tab w:val="num" w:pos="720"/>
        </w:tabs>
        <w:ind w:left="720" w:hanging="360"/>
      </w:pPr>
      <w:rPr>
        <w:rFonts w:ascii="Wingdings" w:hAnsi="Wingdings"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15:restartNumberingAfterBreak="0">
    <w:nsid w:val="00000003"/>
    <w:multiLevelType w:val="multilevel"/>
    <w:tmpl w:val="00000003"/>
    <w:lvl w:ilvl="0">
      <w:start w:val="1"/>
      <w:numFmt w:val="bullet"/>
      <w:lvlText w:val=""/>
      <w:lvlJc w:val="left"/>
      <w:pPr>
        <w:tabs>
          <w:tab w:val="num" w:pos="720"/>
        </w:tabs>
        <w:ind w:left="720" w:hanging="360"/>
      </w:pPr>
      <w:rPr>
        <w:rFonts w:ascii="Wingdings" w:hAnsi="Wingdings"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0000005"/>
    <w:multiLevelType w:val="multilevel"/>
    <w:tmpl w:val="00000005"/>
    <w:lvl w:ilvl="0">
      <w:start w:val="1"/>
      <w:numFmt w:val="bullet"/>
      <w:lvlText w:val=""/>
      <w:lvlJc w:val="left"/>
      <w:pPr>
        <w:tabs>
          <w:tab w:val="num" w:pos="720"/>
        </w:tabs>
        <w:ind w:left="720" w:hanging="360"/>
      </w:pPr>
      <w:rPr>
        <w:rFonts w:ascii="Wingdings" w:hAnsi="Wingdings"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3" w15:restartNumberingAfterBreak="0">
    <w:nsid w:val="07493524"/>
    <w:multiLevelType w:val="multilevel"/>
    <w:tmpl w:val="ED10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C6BAE"/>
    <w:multiLevelType w:val="multilevel"/>
    <w:tmpl w:val="89D8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077B7"/>
    <w:multiLevelType w:val="multilevel"/>
    <w:tmpl w:val="0B74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136ED"/>
    <w:multiLevelType w:val="multilevel"/>
    <w:tmpl w:val="9EBE6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B75CA"/>
    <w:multiLevelType w:val="multilevel"/>
    <w:tmpl w:val="188C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266709"/>
    <w:multiLevelType w:val="multilevel"/>
    <w:tmpl w:val="09AE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375D3"/>
    <w:multiLevelType w:val="multilevel"/>
    <w:tmpl w:val="C37CF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72728F"/>
    <w:multiLevelType w:val="multilevel"/>
    <w:tmpl w:val="2F7E4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E30C03"/>
    <w:multiLevelType w:val="multilevel"/>
    <w:tmpl w:val="1BBA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816655"/>
    <w:multiLevelType w:val="multilevel"/>
    <w:tmpl w:val="0ABE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344688"/>
    <w:multiLevelType w:val="multilevel"/>
    <w:tmpl w:val="1686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D932E6"/>
    <w:multiLevelType w:val="multilevel"/>
    <w:tmpl w:val="B4C0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535660"/>
    <w:multiLevelType w:val="multilevel"/>
    <w:tmpl w:val="B5CE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683E0B"/>
    <w:multiLevelType w:val="multilevel"/>
    <w:tmpl w:val="CD8A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1919E9"/>
    <w:multiLevelType w:val="multilevel"/>
    <w:tmpl w:val="4BE8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A2503E"/>
    <w:multiLevelType w:val="multilevel"/>
    <w:tmpl w:val="47E8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2C650D"/>
    <w:multiLevelType w:val="multilevel"/>
    <w:tmpl w:val="042A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14"/>
  </w:num>
  <w:num w:numId="5">
    <w:abstractNumId w:val="4"/>
  </w:num>
  <w:num w:numId="6">
    <w:abstractNumId w:val="8"/>
  </w:num>
  <w:num w:numId="7">
    <w:abstractNumId w:val="15"/>
  </w:num>
  <w:num w:numId="8">
    <w:abstractNumId w:val="13"/>
  </w:num>
  <w:num w:numId="9">
    <w:abstractNumId w:val="17"/>
  </w:num>
  <w:num w:numId="10">
    <w:abstractNumId w:val="12"/>
  </w:num>
  <w:num w:numId="11">
    <w:abstractNumId w:val="18"/>
  </w:num>
  <w:num w:numId="12">
    <w:abstractNumId w:val="7"/>
  </w:num>
  <w:num w:numId="13">
    <w:abstractNumId w:val="11"/>
  </w:num>
  <w:num w:numId="14">
    <w:abstractNumId w:val="16"/>
  </w:num>
  <w:num w:numId="15">
    <w:abstractNumId w:val="6"/>
  </w:num>
  <w:num w:numId="16">
    <w:abstractNumId w:val="9"/>
  </w:num>
  <w:num w:numId="17">
    <w:abstractNumId w:val="3"/>
  </w:num>
  <w:num w:numId="18">
    <w:abstractNumId w:val="10"/>
  </w:num>
  <w:num w:numId="19">
    <w:abstractNumId w:val="5"/>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21A0"/>
    <w:rsid w:val="00003F19"/>
    <w:rsid w:val="00024AA8"/>
    <w:rsid w:val="00033F6A"/>
    <w:rsid w:val="000957EF"/>
    <w:rsid w:val="000B118B"/>
    <w:rsid w:val="000D515D"/>
    <w:rsid w:val="000E7BF7"/>
    <w:rsid w:val="000F52B6"/>
    <w:rsid w:val="00100B61"/>
    <w:rsid w:val="001221A0"/>
    <w:rsid w:val="00194570"/>
    <w:rsid w:val="001E402D"/>
    <w:rsid w:val="001F0BEA"/>
    <w:rsid w:val="00200619"/>
    <w:rsid w:val="00225822"/>
    <w:rsid w:val="003612A3"/>
    <w:rsid w:val="00367AB2"/>
    <w:rsid w:val="00420400"/>
    <w:rsid w:val="004316D9"/>
    <w:rsid w:val="00436FF5"/>
    <w:rsid w:val="0048753A"/>
    <w:rsid w:val="004D41AF"/>
    <w:rsid w:val="004F7F71"/>
    <w:rsid w:val="005611C6"/>
    <w:rsid w:val="005B6502"/>
    <w:rsid w:val="005D4D41"/>
    <w:rsid w:val="00604590"/>
    <w:rsid w:val="00622130"/>
    <w:rsid w:val="00636847"/>
    <w:rsid w:val="0064777E"/>
    <w:rsid w:val="006922C0"/>
    <w:rsid w:val="006E4BDA"/>
    <w:rsid w:val="00726C92"/>
    <w:rsid w:val="00735F8D"/>
    <w:rsid w:val="00737DA3"/>
    <w:rsid w:val="00752C60"/>
    <w:rsid w:val="00756FC1"/>
    <w:rsid w:val="00775BF4"/>
    <w:rsid w:val="0081278C"/>
    <w:rsid w:val="0086041D"/>
    <w:rsid w:val="00902801"/>
    <w:rsid w:val="00923D96"/>
    <w:rsid w:val="00950A97"/>
    <w:rsid w:val="00961563"/>
    <w:rsid w:val="009659E1"/>
    <w:rsid w:val="0097257C"/>
    <w:rsid w:val="009B3388"/>
    <w:rsid w:val="00A22915"/>
    <w:rsid w:val="00A42336"/>
    <w:rsid w:val="00A423CD"/>
    <w:rsid w:val="00A55300"/>
    <w:rsid w:val="00A62A88"/>
    <w:rsid w:val="00AB6C60"/>
    <w:rsid w:val="00BA280F"/>
    <w:rsid w:val="00BB2CB0"/>
    <w:rsid w:val="00BD1685"/>
    <w:rsid w:val="00BF451A"/>
    <w:rsid w:val="00C94A62"/>
    <w:rsid w:val="00CB77D4"/>
    <w:rsid w:val="00CC4CA9"/>
    <w:rsid w:val="00D05407"/>
    <w:rsid w:val="00E04E37"/>
    <w:rsid w:val="00E36449"/>
    <w:rsid w:val="00EB38F8"/>
    <w:rsid w:val="00EB736E"/>
    <w:rsid w:val="00EF7209"/>
    <w:rsid w:val="00F32A6A"/>
    <w:rsid w:val="00F4054E"/>
    <w:rsid w:val="00F67487"/>
    <w:rsid w:val="00FE5FD7"/>
    <w:rsid w:val="00FF1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5:docId w15:val="{5B911D20-5E80-434E-9DED-9BD9AF838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52B6"/>
  </w:style>
  <w:style w:type="paragraph" w:styleId="Heading5">
    <w:name w:val="heading 5"/>
    <w:basedOn w:val="Normal"/>
    <w:link w:val="Heading5Char"/>
    <w:uiPriority w:val="9"/>
    <w:qFormat/>
    <w:rsid w:val="00A42336"/>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21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21A0"/>
  </w:style>
  <w:style w:type="paragraph" w:styleId="Footer">
    <w:name w:val="footer"/>
    <w:basedOn w:val="Normal"/>
    <w:link w:val="FooterChar"/>
    <w:uiPriority w:val="99"/>
    <w:unhideWhenUsed/>
    <w:rsid w:val="001221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21A0"/>
  </w:style>
  <w:style w:type="paragraph" w:styleId="BalloonText">
    <w:name w:val="Balloon Text"/>
    <w:basedOn w:val="Normal"/>
    <w:link w:val="BalloonTextChar"/>
    <w:uiPriority w:val="99"/>
    <w:semiHidden/>
    <w:unhideWhenUsed/>
    <w:rsid w:val="001221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21A0"/>
    <w:rPr>
      <w:rFonts w:ascii="Tahoma" w:hAnsi="Tahoma" w:cs="Tahoma"/>
      <w:sz w:val="16"/>
      <w:szCs w:val="16"/>
    </w:rPr>
  </w:style>
  <w:style w:type="paragraph" w:styleId="BodyText">
    <w:name w:val="Body Text"/>
    <w:basedOn w:val="Normal"/>
    <w:link w:val="BodyTextChar"/>
    <w:rsid w:val="000F52B6"/>
    <w:pPr>
      <w:widowControl w:val="0"/>
      <w:suppressAutoHyphens/>
      <w:spacing w:after="120" w:line="240" w:lineRule="auto"/>
    </w:pPr>
    <w:rPr>
      <w:rFonts w:ascii="Liberation Serif" w:eastAsia="WenQuanYi Micro Hei" w:hAnsi="Liberation Serif" w:cs="Lohit Hindi"/>
      <w:kern w:val="1"/>
      <w:sz w:val="24"/>
      <w:szCs w:val="24"/>
      <w:lang w:eastAsia="hi-IN" w:bidi="hi-IN"/>
    </w:rPr>
  </w:style>
  <w:style w:type="character" w:customStyle="1" w:styleId="BodyTextChar">
    <w:name w:val="Body Text Char"/>
    <w:basedOn w:val="DefaultParagraphFont"/>
    <w:link w:val="BodyText"/>
    <w:rsid w:val="000F52B6"/>
    <w:rPr>
      <w:rFonts w:ascii="Liberation Serif" w:eastAsia="WenQuanYi Micro Hei" w:hAnsi="Liberation Serif" w:cs="Lohit Hindi"/>
      <w:kern w:val="1"/>
      <w:sz w:val="24"/>
      <w:szCs w:val="24"/>
      <w:lang w:eastAsia="hi-IN" w:bidi="hi-IN"/>
    </w:rPr>
  </w:style>
  <w:style w:type="character" w:customStyle="1" w:styleId="Heading5Char">
    <w:name w:val="Heading 5 Char"/>
    <w:basedOn w:val="DefaultParagraphFont"/>
    <w:link w:val="Heading5"/>
    <w:uiPriority w:val="9"/>
    <w:rsid w:val="00A42336"/>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A4233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A42336"/>
  </w:style>
  <w:style w:type="character" w:styleId="Strong">
    <w:name w:val="Strong"/>
    <w:basedOn w:val="DefaultParagraphFont"/>
    <w:uiPriority w:val="22"/>
    <w:qFormat/>
    <w:rsid w:val="00A42336"/>
    <w:rPr>
      <w:b/>
      <w:bCs/>
    </w:rPr>
  </w:style>
  <w:style w:type="character" w:styleId="Hyperlink">
    <w:name w:val="Hyperlink"/>
    <w:basedOn w:val="DefaultParagraphFont"/>
    <w:uiPriority w:val="99"/>
    <w:semiHidden/>
    <w:unhideWhenUsed/>
    <w:rsid w:val="00033F6A"/>
    <w:rPr>
      <w:color w:val="0000FF"/>
      <w:u w:val="single"/>
    </w:rPr>
  </w:style>
  <w:style w:type="character" w:customStyle="1" w:styleId="Title1">
    <w:name w:val="Title1"/>
    <w:basedOn w:val="DefaultParagraphFont"/>
    <w:rsid w:val="00033F6A"/>
  </w:style>
  <w:style w:type="paragraph" w:customStyle="1" w:styleId="answer">
    <w:name w:val="answer"/>
    <w:basedOn w:val="Normal"/>
    <w:rsid w:val="00033F6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33F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524673">
      <w:bodyDiv w:val="1"/>
      <w:marLeft w:val="0"/>
      <w:marRight w:val="0"/>
      <w:marTop w:val="0"/>
      <w:marBottom w:val="0"/>
      <w:divBdr>
        <w:top w:val="none" w:sz="0" w:space="0" w:color="auto"/>
        <w:left w:val="none" w:sz="0" w:space="0" w:color="auto"/>
        <w:bottom w:val="none" w:sz="0" w:space="0" w:color="auto"/>
        <w:right w:val="none" w:sz="0" w:space="0" w:color="auto"/>
      </w:divBdr>
    </w:div>
    <w:div w:id="415135357">
      <w:bodyDiv w:val="1"/>
      <w:marLeft w:val="0"/>
      <w:marRight w:val="0"/>
      <w:marTop w:val="0"/>
      <w:marBottom w:val="0"/>
      <w:divBdr>
        <w:top w:val="none" w:sz="0" w:space="0" w:color="auto"/>
        <w:left w:val="none" w:sz="0" w:space="0" w:color="auto"/>
        <w:bottom w:val="none" w:sz="0" w:space="0" w:color="auto"/>
        <w:right w:val="none" w:sz="0" w:space="0" w:color="auto"/>
      </w:divBdr>
    </w:div>
    <w:div w:id="468137618">
      <w:bodyDiv w:val="1"/>
      <w:marLeft w:val="0"/>
      <w:marRight w:val="0"/>
      <w:marTop w:val="0"/>
      <w:marBottom w:val="0"/>
      <w:divBdr>
        <w:top w:val="none" w:sz="0" w:space="0" w:color="auto"/>
        <w:left w:val="none" w:sz="0" w:space="0" w:color="auto"/>
        <w:bottom w:val="none" w:sz="0" w:space="0" w:color="auto"/>
        <w:right w:val="none" w:sz="0" w:space="0" w:color="auto"/>
      </w:divBdr>
      <w:divsChild>
        <w:div w:id="1185097479">
          <w:marLeft w:val="0"/>
          <w:marRight w:val="0"/>
          <w:marTop w:val="75"/>
          <w:marBottom w:val="0"/>
          <w:divBdr>
            <w:top w:val="none" w:sz="0" w:space="0" w:color="auto"/>
            <w:left w:val="none" w:sz="0" w:space="0" w:color="auto"/>
            <w:bottom w:val="none" w:sz="0" w:space="0" w:color="auto"/>
            <w:right w:val="none" w:sz="0" w:space="0" w:color="auto"/>
          </w:divBdr>
        </w:div>
        <w:div w:id="1953708307">
          <w:marLeft w:val="0"/>
          <w:marRight w:val="0"/>
          <w:marTop w:val="0"/>
          <w:marBottom w:val="225"/>
          <w:divBdr>
            <w:top w:val="none" w:sz="0" w:space="0" w:color="auto"/>
            <w:left w:val="none" w:sz="0" w:space="0" w:color="auto"/>
            <w:bottom w:val="none" w:sz="0" w:space="0" w:color="auto"/>
            <w:right w:val="none" w:sz="0" w:space="0" w:color="auto"/>
          </w:divBdr>
          <w:divsChild>
            <w:div w:id="1569224248">
              <w:marLeft w:val="0"/>
              <w:marRight w:val="0"/>
              <w:marTop w:val="0"/>
              <w:marBottom w:val="0"/>
              <w:divBdr>
                <w:top w:val="dotted" w:sz="2" w:space="8" w:color="666666"/>
                <w:left w:val="dotted" w:sz="2" w:space="0" w:color="666666"/>
                <w:bottom w:val="dotted" w:sz="6" w:space="8" w:color="666666"/>
                <w:right w:val="dotted" w:sz="2" w:space="0" w:color="666666"/>
              </w:divBdr>
            </w:div>
            <w:div w:id="1571428196">
              <w:marLeft w:val="0"/>
              <w:marRight w:val="0"/>
              <w:marTop w:val="0"/>
              <w:marBottom w:val="0"/>
              <w:divBdr>
                <w:top w:val="dotted" w:sz="2" w:space="8" w:color="666666"/>
                <w:left w:val="dotted" w:sz="2" w:space="0" w:color="666666"/>
                <w:bottom w:val="dotted" w:sz="6" w:space="8" w:color="666666"/>
                <w:right w:val="dotted" w:sz="2" w:space="0" w:color="666666"/>
              </w:divBdr>
            </w:div>
          </w:divsChild>
        </w:div>
      </w:divsChild>
    </w:div>
    <w:div w:id="768892368">
      <w:bodyDiv w:val="1"/>
      <w:marLeft w:val="0"/>
      <w:marRight w:val="0"/>
      <w:marTop w:val="0"/>
      <w:marBottom w:val="0"/>
      <w:divBdr>
        <w:top w:val="none" w:sz="0" w:space="0" w:color="auto"/>
        <w:left w:val="none" w:sz="0" w:space="0" w:color="auto"/>
        <w:bottom w:val="none" w:sz="0" w:space="0" w:color="auto"/>
        <w:right w:val="none" w:sz="0" w:space="0" w:color="auto"/>
      </w:divBdr>
      <w:divsChild>
        <w:div w:id="62601776">
          <w:marLeft w:val="0"/>
          <w:marRight w:val="0"/>
          <w:marTop w:val="0"/>
          <w:marBottom w:val="0"/>
          <w:divBdr>
            <w:top w:val="none" w:sz="0" w:space="0" w:color="auto"/>
            <w:left w:val="none" w:sz="0" w:space="0" w:color="auto"/>
            <w:bottom w:val="none" w:sz="0" w:space="0" w:color="auto"/>
            <w:right w:val="none" w:sz="0" w:space="0" w:color="auto"/>
          </w:divBdr>
        </w:div>
        <w:div w:id="1732341527">
          <w:marLeft w:val="0"/>
          <w:marRight w:val="0"/>
          <w:marTop w:val="0"/>
          <w:marBottom w:val="0"/>
          <w:divBdr>
            <w:top w:val="none" w:sz="0" w:space="0" w:color="auto"/>
            <w:left w:val="none" w:sz="0" w:space="0" w:color="auto"/>
            <w:bottom w:val="none" w:sz="0" w:space="0" w:color="auto"/>
            <w:right w:val="none" w:sz="0" w:space="0" w:color="auto"/>
          </w:divBdr>
        </w:div>
        <w:div w:id="1633897689">
          <w:marLeft w:val="0"/>
          <w:marRight w:val="0"/>
          <w:marTop w:val="0"/>
          <w:marBottom w:val="0"/>
          <w:divBdr>
            <w:top w:val="none" w:sz="0" w:space="0" w:color="auto"/>
            <w:left w:val="none" w:sz="0" w:space="0" w:color="auto"/>
            <w:bottom w:val="none" w:sz="0" w:space="0" w:color="auto"/>
            <w:right w:val="none" w:sz="0" w:space="0" w:color="auto"/>
          </w:divBdr>
        </w:div>
        <w:div w:id="1166281953">
          <w:marLeft w:val="0"/>
          <w:marRight w:val="0"/>
          <w:marTop w:val="0"/>
          <w:marBottom w:val="0"/>
          <w:divBdr>
            <w:top w:val="none" w:sz="0" w:space="0" w:color="auto"/>
            <w:left w:val="none" w:sz="0" w:space="0" w:color="auto"/>
            <w:bottom w:val="none" w:sz="0" w:space="0" w:color="auto"/>
            <w:right w:val="none" w:sz="0" w:space="0" w:color="auto"/>
          </w:divBdr>
        </w:div>
      </w:divsChild>
    </w:div>
    <w:div w:id="882250542">
      <w:bodyDiv w:val="1"/>
      <w:marLeft w:val="0"/>
      <w:marRight w:val="0"/>
      <w:marTop w:val="0"/>
      <w:marBottom w:val="0"/>
      <w:divBdr>
        <w:top w:val="none" w:sz="0" w:space="0" w:color="auto"/>
        <w:left w:val="none" w:sz="0" w:space="0" w:color="auto"/>
        <w:bottom w:val="none" w:sz="0" w:space="0" w:color="auto"/>
        <w:right w:val="none" w:sz="0" w:space="0" w:color="auto"/>
      </w:divBdr>
      <w:divsChild>
        <w:div w:id="505900737">
          <w:blockQuote w:val="1"/>
          <w:marLeft w:val="600"/>
          <w:marRight w:val="0"/>
          <w:marTop w:val="0"/>
          <w:marBottom w:val="240"/>
          <w:divBdr>
            <w:top w:val="single" w:sz="6" w:space="8" w:color="DDDDDD"/>
            <w:left w:val="single" w:sz="6" w:space="11" w:color="DDDDDD"/>
            <w:bottom w:val="single" w:sz="6" w:space="8" w:color="DDDDDD"/>
            <w:right w:val="single" w:sz="6" w:space="11" w:color="DDDDDD"/>
          </w:divBdr>
        </w:div>
        <w:div w:id="194849950">
          <w:blockQuote w:val="1"/>
          <w:marLeft w:val="600"/>
          <w:marRight w:val="0"/>
          <w:marTop w:val="0"/>
          <w:marBottom w:val="240"/>
          <w:divBdr>
            <w:top w:val="single" w:sz="6" w:space="8" w:color="DDDDDD"/>
            <w:left w:val="single" w:sz="6" w:space="11" w:color="DDDDDD"/>
            <w:bottom w:val="single" w:sz="6" w:space="8" w:color="DDDDDD"/>
            <w:right w:val="single" w:sz="6" w:space="11" w:color="DDDDDD"/>
          </w:divBdr>
        </w:div>
        <w:div w:id="1156338011">
          <w:blockQuote w:val="1"/>
          <w:marLeft w:val="600"/>
          <w:marRight w:val="0"/>
          <w:marTop w:val="0"/>
          <w:marBottom w:val="240"/>
          <w:divBdr>
            <w:top w:val="single" w:sz="6" w:space="8" w:color="DDDDDD"/>
            <w:left w:val="single" w:sz="6" w:space="11" w:color="DDDDDD"/>
            <w:bottom w:val="single" w:sz="6" w:space="8" w:color="DDDDDD"/>
            <w:right w:val="single" w:sz="6" w:space="11" w:color="DDDDDD"/>
          </w:divBdr>
        </w:div>
      </w:divsChild>
    </w:div>
    <w:div w:id="1031030120">
      <w:bodyDiv w:val="1"/>
      <w:marLeft w:val="0"/>
      <w:marRight w:val="0"/>
      <w:marTop w:val="0"/>
      <w:marBottom w:val="0"/>
      <w:divBdr>
        <w:top w:val="none" w:sz="0" w:space="0" w:color="auto"/>
        <w:left w:val="none" w:sz="0" w:space="0" w:color="auto"/>
        <w:bottom w:val="none" w:sz="0" w:space="0" w:color="auto"/>
        <w:right w:val="none" w:sz="0" w:space="0" w:color="auto"/>
      </w:divBdr>
    </w:div>
    <w:div w:id="1339772793">
      <w:bodyDiv w:val="1"/>
      <w:marLeft w:val="0"/>
      <w:marRight w:val="0"/>
      <w:marTop w:val="0"/>
      <w:marBottom w:val="0"/>
      <w:divBdr>
        <w:top w:val="none" w:sz="0" w:space="0" w:color="auto"/>
        <w:left w:val="none" w:sz="0" w:space="0" w:color="auto"/>
        <w:bottom w:val="none" w:sz="0" w:space="0" w:color="auto"/>
        <w:right w:val="none" w:sz="0" w:space="0" w:color="auto"/>
      </w:divBdr>
    </w:div>
    <w:div w:id="1914000530">
      <w:bodyDiv w:val="1"/>
      <w:marLeft w:val="0"/>
      <w:marRight w:val="0"/>
      <w:marTop w:val="0"/>
      <w:marBottom w:val="0"/>
      <w:divBdr>
        <w:top w:val="none" w:sz="0" w:space="0" w:color="auto"/>
        <w:left w:val="none" w:sz="0" w:space="0" w:color="auto"/>
        <w:bottom w:val="none" w:sz="0" w:space="0" w:color="auto"/>
        <w:right w:val="none" w:sz="0" w:space="0" w:color="auto"/>
      </w:divBdr>
    </w:div>
    <w:div w:id="2010936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EF9039-B254-4EBA-B9BA-B7349C4E5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329</Words>
  <Characters>1879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GOW</dc:creator>
  <cp:lastModifiedBy>Welcome</cp:lastModifiedBy>
  <cp:revision>4</cp:revision>
  <cp:lastPrinted>2012-05-31T17:55:00Z</cp:lastPrinted>
  <dcterms:created xsi:type="dcterms:W3CDTF">2015-08-22T10:46:00Z</dcterms:created>
  <dcterms:modified xsi:type="dcterms:W3CDTF">2015-08-22T11:02:00Z</dcterms:modified>
</cp:coreProperties>
</file>